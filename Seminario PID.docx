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76"/>
        <w:rPr/>
      </w:pPr>
    </w:p>
    <w:p>
      <w:pPr>
        <w:pStyle w:val="style0"/>
        <w:spacing w:lineRule="auto" w:line="276"/>
        <w:rPr/>
      </w:pPr>
    </w:p>
    <w:p>
      <w:pPr>
        <w:pStyle w:val="style0"/>
        <w:spacing w:lineRule="auto" w:line="276"/>
        <w:rPr>
          <w:rFonts w:ascii="Book Antiqua" w:cs="Arial" w:eastAsia="Verdana" w:hAnsi="Book Antiqua"/>
          <w:sz w:val="40"/>
          <w:szCs w:val="40"/>
        </w:rPr>
      </w:pPr>
      <w:r>
        <w:rPr>
          <w:noProof/>
        </w:rPr>
        <mc:AlternateContent>
          <mc:Choice Requires="wpg">
            <w:drawing>
              <wp:anchor distT="0" distB="0" distL="0" distR="0" simplePos="false" relativeHeight="2" behindDoc="true" locked="false" layoutInCell="true" allowOverlap="true">
                <wp:simplePos x="0" y="0"/>
                <wp:positionH relativeFrom="page">
                  <wp:posOffset>314960</wp:posOffset>
                </wp:positionH>
                <wp:positionV relativeFrom="page">
                  <wp:posOffset>4848225</wp:posOffset>
                </wp:positionV>
                <wp:extent cx="6864823" cy="9123528"/>
                <wp:effectExtent l="0" t="0" r="2540" b="635"/>
                <wp:wrapNone/>
                <wp:docPr id="1026" name="Grupo 1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864823" cy="9123528"/>
                          <a:chOff x="0" y="0"/>
                          <a:chExt cx="6864824" cy="9123528"/>
                        </a:xfrm>
                      </wpg:grpSpPr>
                      <wps:wsp>
                        <wps:cNvSpPr/>
                        <wps:spPr>
                          <a:xfrm rot="0">
                            <a:off x="0" y="0"/>
                            <a:ext cx="6858000" cy="1371600"/>
                          </a:xfrm>
                          <a:prstGeom prst="rect"/>
                          <a:solidFill>
                            <a:srgbClr val="4472c4"/>
                          </a:solidFill>
                          <a:ln>
                            <a:noFill/>
                          </a:ln>
                        </wps:spPr>
                        <wps:bodyPr>
                          <a:prstTxWarp prst="textNoShape"/>
                        </wps:bodyPr>
                      </wps:wsp>
                      <wps:wsp>
                        <wps:cNvSpPr/>
                        <wps:spPr>
                          <a:xfrm rot="0">
                            <a:off x="0" y="4094328"/>
                            <a:ext cx="6858000" cy="5029200"/>
                          </a:xfrm>
                          <a:prstGeom prst="rect"/>
                          <a:solidFill>
                            <a:srgbClr val="4472c4"/>
                          </a:solidFill>
                          <a:ln>
                            <a:noFill/>
                          </a:ln>
                        </wps:spPr>
                        <wps:txbx id="1028">
                          <w:txbxContent>
                            <w:p>
                              <w:pPr>
                                <w:pStyle w:val="style157"/>
                                <w:spacing w:before="120"/>
                                <w:rPr>
                                  <w:color w:val="ffffff"/>
                                  <w:sz w:val="24"/>
                                  <w:szCs w:val="24"/>
                                </w:rPr>
                              </w:pPr>
                              <w:r>
                                <w:rPr>
                                  <w:caps/>
                                  <w:color w:val="ffffff"/>
                                  <w:sz w:val="24"/>
                                  <w:szCs w:val="24"/>
                                </w:rPr>
                                <w:t>universidad de las ciencias informáticas</w:t>
                              </w:r>
                            </w:p>
                            <w:p>
                              <w:pPr>
                                <w:pStyle w:val="style157"/>
                                <w:spacing w:before="120"/>
                                <w:rPr>
                                  <w:color w:val="ffffff"/>
                                  <w:sz w:val="24"/>
                                  <w:szCs w:val="24"/>
                                </w:rPr>
                              </w:pPr>
                              <w:r>
                                <w:rPr>
                                  <w:color w:val="ffffff"/>
                                  <w:sz w:val="24"/>
                                  <w:szCs w:val="24"/>
                                </w:rPr>
                                <w:t>FACULTAD DE TECNOLOGÍAS EDUCATIVAS</w:t>
                              </w:r>
                            </w:p>
                            <w:p>
                              <w:pPr>
                                <w:pStyle w:val="style157"/>
                                <w:spacing w:before="120"/>
                                <w:rPr>
                                  <w:color w:val="ffffff"/>
                                  <w:sz w:val="24"/>
                                  <w:szCs w:val="24"/>
                                </w:rPr>
                              </w:pPr>
                              <w:r>
                                <w:rPr>
                                  <w:color w:val="ffffff"/>
                                  <w:sz w:val="24"/>
                                  <w:szCs w:val="24"/>
                                  <w:lang w:val="en-US"/>
                                </w:rPr>
                                <w:t>TUTOR: GABRIELA SIGLER ÁLVAREZ</w:t>
                              </w:r>
                            </w:p>
                            <w:p>
                              <w:pPr>
                                <w:pStyle w:val="style157"/>
                                <w:spacing w:before="120"/>
                                <w:rPr>
                                  <w:color w:val="ffffff"/>
                                  <w:sz w:val="24"/>
                                  <w:szCs w:val="24"/>
                                </w:rPr>
                              </w:pPr>
                              <w:r>
                                <w:rPr>
                                  <w:color w:val="ffffff"/>
                                  <w:sz w:val="24"/>
                                  <w:szCs w:val="24"/>
                                </w:rPr>
                                <w:t>AUTORES :</w:t>
                              </w:r>
                            </w:p>
                            <w:p>
                              <w:pPr>
                                <w:pStyle w:val="style157"/>
                                <w:spacing w:before="120"/>
                                <w:rPr>
                                  <w:color w:val="ffffff"/>
                                  <w:sz w:val="24"/>
                                  <w:szCs w:val="24"/>
                                </w:rPr>
                              </w:pPr>
                              <w:r>
                                <w:rPr>
                                  <w:color w:val="ffffff"/>
                                  <w:sz w:val="24"/>
                                  <w:szCs w:val="24"/>
                                  <w:lang w:val="en-US"/>
                                </w:rPr>
                                <w:t xml:space="preserve"> DAVID VELAZQUEZ MORALES</w:t>
                              </w:r>
                            </w:p>
                            <w:p>
                              <w:pPr>
                                <w:pStyle w:val="style157"/>
                                <w:spacing w:before="120"/>
                                <w:rPr>
                                  <w:color w:val="ffffff"/>
                                  <w:sz w:val="24"/>
                                  <w:szCs w:val="24"/>
                                </w:rPr>
                              </w:pPr>
                              <w:r>
                                <w:rPr>
                                  <w:color w:val="ffffff"/>
                                  <w:sz w:val="24"/>
                                  <w:szCs w:val="24"/>
                                  <w:lang w:val="en-US"/>
                                </w:rPr>
                                <w:t xml:space="preserve"> MANUEL ALEJANDRO CONCEPCIÓN REYES</w:t>
                              </w:r>
                            </w:p>
                            <w:p>
                              <w:pPr>
                                <w:pStyle w:val="style157"/>
                                <w:spacing w:before="120"/>
                                <w:rPr>
                                  <w:color w:val="ffffff"/>
                                  <w:sz w:val="24"/>
                                  <w:szCs w:val="24"/>
                                </w:rPr>
                              </w:pPr>
                            </w:p>
                            <w:p>
                              <w:pPr>
                                <w:pStyle w:val="style157"/>
                                <w:spacing w:before="120"/>
                                <w:rPr>
                                  <w:color w:val="ffffff"/>
                                  <w:sz w:val="24"/>
                                  <w:szCs w:val="24"/>
                                </w:rPr>
                              </w:pPr>
                            </w:p>
                            <w:p>
                              <w:pPr>
                                <w:pStyle w:val="style157"/>
                                <w:spacing w:before="120"/>
                                <w:jc w:val="center"/>
                                <w:rPr>
                                  <w:color w:val="ffffff"/>
                                  <w:sz w:val="24"/>
                                  <w:szCs w:val="24"/>
                                </w:rPr>
                              </w:pPr>
                              <w:r>
                                <w:rPr>
                                  <w:color w:val="ffffff"/>
                                  <w:sz w:val="24"/>
                                  <w:szCs w:val="24"/>
                                </w:rPr>
                                <w:t xml:space="preserve">LA HABANA , </w:t>
                              </w:r>
                              <w:r>
                                <w:rPr>
                                  <w:color w:val="ffffff"/>
                                  <w:sz w:val="24"/>
                                  <w:szCs w:val="24"/>
                                  <w:lang w:val="en-US"/>
                                </w:rPr>
                                <w:t>2023</w:t>
                              </w:r>
                              <w:r>
                                <w:rPr>
                                  <w:color w:val="ffffff"/>
                                  <w:sz w:val="24"/>
                                  <w:szCs w:val="24"/>
                                </w:rPr>
                                <w:t xml:space="preserve"> </w:t>
                              </w:r>
                              <w:r>
                                <w:rPr>
                                  <w:color w:val="ffffff"/>
                                  <w:sz w:val="24"/>
                                  <w:szCs w:val="24"/>
                                  <w:lang w:val="es-ES"/>
                                </w:rPr>
                                <w:t>  </w:t>
                              </w:r>
                            </w:p>
                          </w:txbxContent>
                        </wps:txbx>
                        <wps:bodyPr lIns="457200" rIns="457200" tIns="731520" bIns="457200" vert="horz" anchor="b" wrap="square">
                          <a:prstTxWarp prst="textNoShape"/>
                          <a:noAutofit/>
                        </wps:bodyPr>
                      </wps:wsp>
                      <wps:wsp>
                        <wps:cNvSpPr/>
                        <wps:spPr>
                          <a:xfrm rot="0">
                            <a:off x="6824" y="1371600"/>
                            <a:ext cx="6858000" cy="2722728"/>
                          </a:xfrm>
                          <a:prstGeom prst="rect"/>
                          <a:solidFill>
                            <a:srgbClr val="ffffff"/>
                          </a:solidFill>
                          <a:ln>
                            <a:noFill/>
                          </a:ln>
                        </wps:spPr>
                        <wps:txbx id="1029">
                          <w:txbxContent>
                            <w:p>
                              <w:pPr>
                                <w:pStyle w:val="style157"/>
                                <w:jc w:val="center"/>
                                <w:rPr>
                                  <w:rFonts w:ascii="Calibri Light" w:cs="宋体" w:eastAsia="宋体" w:hAnsi="Calibri Light"/>
                                  <w:caps/>
                                  <w:color w:val="4472c4"/>
                                  <w:sz w:val="72"/>
                                  <w:szCs w:val="72"/>
                                </w:rPr>
                              </w:pPr>
                              <w:r>
                                <w:rPr>
                                  <w:rFonts w:cs="宋体" w:eastAsia="宋体" w:hAnsi="Calibri Light"/>
                                  <w:caps/>
                                  <w:color w:val="4472c4"/>
                                  <w:sz w:val="72"/>
                                  <w:szCs w:val="72"/>
                                  <w:lang w:val="en-US"/>
                                </w:rPr>
                                <w:t xml:space="preserve"> Trabajo Final</w:t>
                              </w:r>
                            </w:p>
                            <w:p>
                              <w:pPr>
                                <w:pStyle w:val="style157"/>
                                <w:jc w:val="center"/>
                                <w:rPr>
                                  <w:rFonts w:ascii="Calibri Light" w:cs="宋体" w:eastAsia="宋体" w:hAnsi="Calibri Light"/>
                                  <w:caps/>
                                  <w:color w:val="4472c4"/>
                                  <w:sz w:val="56"/>
                                  <w:szCs w:val="56"/>
                                </w:rPr>
                              </w:pPr>
                            </w:p>
                            <w:p>
                              <w:pPr>
                                <w:pStyle w:val="style157"/>
                                <w:jc w:val="center"/>
                                <w:rPr>
                                  <w:rFonts w:ascii="Calibri Light" w:cs="宋体" w:eastAsia="宋体" w:hAnsi="Calibri Light"/>
                                  <w:caps/>
                                  <w:color w:val="4472c4"/>
                                  <w:sz w:val="72"/>
                                  <w:szCs w:val="72"/>
                                </w:rPr>
                              </w:pPr>
                              <w:r>
                                <w:rPr>
                                  <w:rFonts w:ascii="Calibri Light" w:cs="宋体" w:eastAsia="宋体" w:hAnsi="Calibri Light"/>
                                  <w:caps/>
                                  <w:color w:val="4472c4"/>
                                  <w:sz w:val="56"/>
                                  <w:szCs w:val="56"/>
                                </w:rPr>
                                <w:t>TEMA: “</w:t>
                              </w:r>
                              <w:r>
                                <w:rPr>
                                  <w:rFonts w:cs="宋体" w:eastAsia="宋体" w:hAnsi="Calibri Light"/>
                                  <w:caps/>
                                  <w:color w:val="4472c4"/>
                                  <w:sz w:val="56"/>
                                  <w:szCs w:val="56"/>
                                  <w:lang w:val="en-US"/>
                                </w:rPr>
                                <w:t>Pruebas de la aplicación web Terraria.org</w:t>
                              </w:r>
                              <w:r>
                                <w:rPr>
                                  <w:rFonts w:ascii="Calibri Light" w:cs="宋体" w:eastAsia="宋体" w:hAnsi="Calibri Light"/>
                                  <w:caps/>
                                  <w:color w:val="4472c4"/>
                                  <w:sz w:val="56"/>
                                  <w:szCs w:val="56"/>
                                </w:rPr>
                                <w:t xml:space="preserve">” </w:t>
                              </w:r>
                            </w:p>
                          </w:txbxContent>
                        </wps:txbx>
                        <wps:bodyPr lIns="457200" rIns="457200" tIns="91440" bIns="91440" vert="horz" anchor="ctr" wrap="square">
                          <a:prstTxWarp prst="textNoShape"/>
                          <a:noAutofit/>
                        </wps:bodyPr>
                      </wps:wsp>
                    </wpg:wgp>
                  </a:graphicData>
                </a:graphic>
                <wp14:sizeRelH relativeFrom="page">
                  <wp14:pctWidth>88200</wp14:pctWidth>
                </wp14:sizeRelH>
                <wp14:sizeRelV relativeFrom="page">
                  <wp14:pctHeight>90900</wp14:pctHeight>
                </wp14:sizeRelV>
              </wp:anchor>
            </w:drawing>
          </mc:Choice>
          <mc:Fallback>
            <w:pict>
              <v:group id="1026" filled="f" stroked="f" style="position:absolute;margin-left:24.8pt;margin-top:381.75pt;width:540.54pt;height:718.39pt;z-index:-2147483645;mso-position-horizontal-relative:page;mso-position-vertical-relative:page;mso-width-percent:882;mso-height-percent:909;mso-width-relative:page;mso-height-relative:page;mso-wrap-distance-left:0.0pt;mso-wrap-distance-right:0.0pt;visibility:visible;" coordsize="6864824,9123528">
                <v:rect id="1027" fillcolor="#4472c4" stroked="f" style="position:absolute;left:0;top:0;width:6858000;height:1371600;z-index:2;mso-position-horizontal-relative:page;mso-position-vertical-relative:page;mso-width-relative:page;mso-height-relative:page;visibility:visible;">
                  <v:stroke on="f"/>
                  <v:fill/>
                </v:rect>
                <v:rect id="1028" fillcolor="#4472c4" stroked="f" style="position:absolute;left:0;top:4094328;width:6858000;height:5029200;z-index:3;mso-position-horizontal-relative:page;mso-position-vertical-relative:page;mso-width-relative:page;mso-height-relative:page;visibility:visible;v-text-anchor:bottom;">
                  <v:stroke on="f"/>
                  <v:fill/>
                  <v:textbox inset="36.0pt,57.6pt,36.0pt,36.0pt">
                    <w:txbxContent>
                      <w:p>
                        <w:pPr>
                          <w:pStyle w:val="style157"/>
                          <w:spacing w:before="120"/>
                          <w:rPr>
                            <w:color w:val="ffffff"/>
                            <w:sz w:val="24"/>
                            <w:szCs w:val="24"/>
                          </w:rPr>
                        </w:pPr>
                        <w:r>
                          <w:rPr>
                            <w:caps/>
                            <w:color w:val="ffffff"/>
                            <w:sz w:val="24"/>
                            <w:szCs w:val="24"/>
                          </w:rPr>
                          <w:t>universidad de las ciencias informáticas</w:t>
                        </w:r>
                      </w:p>
                      <w:p>
                        <w:pPr>
                          <w:pStyle w:val="style157"/>
                          <w:spacing w:before="120"/>
                          <w:rPr>
                            <w:color w:val="ffffff"/>
                            <w:sz w:val="24"/>
                            <w:szCs w:val="24"/>
                          </w:rPr>
                        </w:pPr>
                        <w:r>
                          <w:rPr>
                            <w:color w:val="ffffff"/>
                            <w:sz w:val="24"/>
                            <w:szCs w:val="24"/>
                          </w:rPr>
                          <w:t>FACULTAD DE TECNOLOGÍAS EDUCATIVAS</w:t>
                        </w:r>
                      </w:p>
                      <w:p>
                        <w:pPr>
                          <w:pStyle w:val="style157"/>
                          <w:spacing w:before="120"/>
                          <w:rPr>
                            <w:color w:val="ffffff"/>
                            <w:sz w:val="24"/>
                            <w:szCs w:val="24"/>
                          </w:rPr>
                        </w:pPr>
                        <w:r>
                          <w:rPr>
                            <w:color w:val="ffffff"/>
                            <w:sz w:val="24"/>
                            <w:szCs w:val="24"/>
                            <w:lang w:val="en-US"/>
                          </w:rPr>
                          <w:t>TUTOR: GABRIELA SIGLER ÁLVAREZ</w:t>
                        </w:r>
                      </w:p>
                      <w:p>
                        <w:pPr>
                          <w:pStyle w:val="style157"/>
                          <w:spacing w:before="120"/>
                          <w:rPr>
                            <w:color w:val="ffffff"/>
                            <w:sz w:val="24"/>
                            <w:szCs w:val="24"/>
                          </w:rPr>
                        </w:pPr>
                        <w:r>
                          <w:rPr>
                            <w:color w:val="ffffff"/>
                            <w:sz w:val="24"/>
                            <w:szCs w:val="24"/>
                          </w:rPr>
                          <w:t>AUTORES :</w:t>
                        </w:r>
                      </w:p>
                      <w:p>
                        <w:pPr>
                          <w:pStyle w:val="style157"/>
                          <w:spacing w:before="120"/>
                          <w:rPr>
                            <w:color w:val="ffffff"/>
                            <w:sz w:val="24"/>
                            <w:szCs w:val="24"/>
                          </w:rPr>
                        </w:pPr>
                        <w:r>
                          <w:rPr>
                            <w:color w:val="ffffff"/>
                            <w:sz w:val="24"/>
                            <w:szCs w:val="24"/>
                            <w:lang w:val="en-US"/>
                          </w:rPr>
                          <w:t xml:space="preserve"> DAVID VELAZQUEZ MORALES</w:t>
                        </w:r>
                      </w:p>
                      <w:p>
                        <w:pPr>
                          <w:pStyle w:val="style157"/>
                          <w:spacing w:before="120"/>
                          <w:rPr>
                            <w:color w:val="ffffff"/>
                            <w:sz w:val="24"/>
                            <w:szCs w:val="24"/>
                          </w:rPr>
                        </w:pPr>
                        <w:r>
                          <w:rPr>
                            <w:color w:val="ffffff"/>
                            <w:sz w:val="24"/>
                            <w:szCs w:val="24"/>
                            <w:lang w:val="en-US"/>
                          </w:rPr>
                          <w:t xml:space="preserve"> MANUEL ALEJANDRO CONCEPCIÓN REYES</w:t>
                        </w:r>
                      </w:p>
                      <w:p>
                        <w:pPr>
                          <w:pStyle w:val="style157"/>
                          <w:spacing w:before="120"/>
                          <w:rPr>
                            <w:color w:val="ffffff"/>
                            <w:sz w:val="24"/>
                            <w:szCs w:val="24"/>
                          </w:rPr>
                        </w:pPr>
                      </w:p>
                      <w:p>
                        <w:pPr>
                          <w:pStyle w:val="style157"/>
                          <w:spacing w:before="120"/>
                          <w:rPr>
                            <w:color w:val="ffffff"/>
                            <w:sz w:val="24"/>
                            <w:szCs w:val="24"/>
                          </w:rPr>
                        </w:pPr>
                      </w:p>
                      <w:p>
                        <w:pPr>
                          <w:pStyle w:val="style157"/>
                          <w:spacing w:before="120"/>
                          <w:jc w:val="center"/>
                          <w:rPr>
                            <w:color w:val="ffffff"/>
                            <w:sz w:val="24"/>
                            <w:szCs w:val="24"/>
                          </w:rPr>
                        </w:pPr>
                        <w:r>
                          <w:rPr>
                            <w:color w:val="ffffff"/>
                            <w:sz w:val="24"/>
                            <w:szCs w:val="24"/>
                          </w:rPr>
                          <w:t xml:space="preserve">LA HABANA , </w:t>
                        </w:r>
                        <w:r>
                          <w:rPr>
                            <w:color w:val="ffffff"/>
                            <w:sz w:val="24"/>
                            <w:szCs w:val="24"/>
                            <w:lang w:val="en-US"/>
                          </w:rPr>
                          <w:t>2023</w:t>
                        </w:r>
                        <w:r>
                          <w:rPr>
                            <w:color w:val="ffffff"/>
                            <w:sz w:val="24"/>
                            <w:szCs w:val="24"/>
                          </w:rPr>
                          <w:t xml:space="preserve"> </w:t>
                        </w:r>
                        <w:r>
                          <w:rPr>
                            <w:color w:val="ffffff"/>
                            <w:sz w:val="24"/>
                            <w:szCs w:val="24"/>
                            <w:lang w:val="es-ES"/>
                          </w:rPr>
                          <w:t>  </w:t>
                        </w:r>
                      </w:p>
                    </w:txbxContent>
                  </v:textbox>
                </v:rect>
                <v:rect id="1029" fillcolor="white" stroked="f" style="position:absolute;left:6824;top:1371600;width:6858000;height:2722728;z-index:4;mso-position-horizontal-relative:page;mso-position-vertical-relative:page;mso-width-relative:page;mso-height-relative:page;visibility:visible;v-text-anchor:middle;">
                  <v:stroke on="f"/>
                  <v:fill/>
                  <v:textbox inset="36.0pt,7.2pt,36.0pt,7.2pt">
                    <w:txbxContent>
                      <w:p>
                        <w:pPr>
                          <w:pStyle w:val="style157"/>
                          <w:jc w:val="center"/>
                          <w:rPr>
                            <w:rFonts w:ascii="Calibri Light" w:cs="宋体" w:eastAsia="宋体" w:hAnsi="Calibri Light"/>
                            <w:caps/>
                            <w:color w:val="4472c4"/>
                            <w:sz w:val="72"/>
                            <w:szCs w:val="72"/>
                          </w:rPr>
                        </w:pPr>
                        <w:r>
                          <w:rPr>
                            <w:rFonts w:cs="宋体" w:eastAsia="宋体" w:hAnsi="Calibri Light"/>
                            <w:caps/>
                            <w:color w:val="4472c4"/>
                            <w:sz w:val="72"/>
                            <w:szCs w:val="72"/>
                            <w:lang w:val="en-US"/>
                          </w:rPr>
                          <w:t xml:space="preserve"> Trabajo Final</w:t>
                        </w:r>
                      </w:p>
                      <w:p>
                        <w:pPr>
                          <w:pStyle w:val="style157"/>
                          <w:jc w:val="center"/>
                          <w:rPr>
                            <w:rFonts w:ascii="Calibri Light" w:cs="宋体" w:eastAsia="宋体" w:hAnsi="Calibri Light"/>
                            <w:caps/>
                            <w:color w:val="4472c4"/>
                            <w:sz w:val="56"/>
                            <w:szCs w:val="56"/>
                          </w:rPr>
                        </w:pPr>
                      </w:p>
                      <w:p>
                        <w:pPr>
                          <w:pStyle w:val="style157"/>
                          <w:jc w:val="center"/>
                          <w:rPr>
                            <w:rFonts w:ascii="Calibri Light" w:cs="宋体" w:eastAsia="宋体" w:hAnsi="Calibri Light"/>
                            <w:caps/>
                            <w:color w:val="4472c4"/>
                            <w:sz w:val="72"/>
                            <w:szCs w:val="72"/>
                          </w:rPr>
                        </w:pPr>
                        <w:r>
                          <w:rPr>
                            <w:rFonts w:ascii="Calibri Light" w:cs="宋体" w:eastAsia="宋体" w:hAnsi="Calibri Light"/>
                            <w:caps/>
                            <w:color w:val="4472c4"/>
                            <w:sz w:val="56"/>
                            <w:szCs w:val="56"/>
                          </w:rPr>
                          <w:t>TEMA: “</w:t>
                        </w:r>
                        <w:r>
                          <w:rPr>
                            <w:rFonts w:cs="宋体" w:eastAsia="宋体" w:hAnsi="Calibri Light"/>
                            <w:caps/>
                            <w:color w:val="4472c4"/>
                            <w:sz w:val="56"/>
                            <w:szCs w:val="56"/>
                            <w:lang w:val="en-US"/>
                          </w:rPr>
                          <w:t>Pruebas de la aplicación web Terraria.org</w:t>
                        </w:r>
                        <w:r>
                          <w:rPr>
                            <w:rFonts w:ascii="Calibri Light" w:cs="宋体" w:eastAsia="宋体" w:hAnsi="Calibri Light"/>
                            <w:caps/>
                            <w:color w:val="4472c4"/>
                            <w:sz w:val="56"/>
                            <w:szCs w:val="56"/>
                          </w:rPr>
                          <w:t xml:space="preserve">” </w:t>
                        </w:r>
                      </w:p>
                    </w:txbxContent>
                  </v:textbox>
                </v:rect>
                <v:fill/>
              </v:group>
            </w:pict>
          </mc:Fallback>
        </mc:AlternateContent>
      </w:r>
      <w:r>
        <w:rPr>
          <w:rFonts w:ascii="Book Antiqua" w:cs="Arial" w:eastAsia="Verdana" w:hAnsi="Book Antiqua"/>
          <w:sz w:val="40"/>
          <w:szCs w:val="40"/>
        </w:rPr>
        <w:br w:type="page"/>
      </w:r>
    </w:p>
    <w:p>
      <w:pPr>
        <w:pStyle w:val="style266"/>
        <w:spacing w:lineRule="auto" w:line="276"/>
        <w:rPr>
          <w:b w:val="false"/>
          <w:bCs w:val="false"/>
          <w:color w:val="4472c4"/>
          <w:sz w:val="40"/>
          <w:szCs w:val="40"/>
        </w:rPr>
      </w:pPr>
      <w:r>
        <w:rPr>
          <w:b w:val="false"/>
          <w:bCs w:val="false"/>
          <w:color w:val="4472c4"/>
          <w:sz w:val="40"/>
          <w:szCs w:val="40"/>
          <w:lang w:val="en-US"/>
        </w:rPr>
        <w:t>TABLA DE CONTENIDOS</w:t>
      </w:r>
    </w:p>
    <w:p>
      <w:pPr>
        <w:pStyle w:val="style19"/>
        <w:spacing w:lineRule="auto" w:line="276"/>
        <w:rPr/>
      </w:pPr>
    </w:p>
    <w:p>
      <w:pPr>
        <w:pStyle w:val="style0"/>
        <w:spacing w:after="100" w:lineRule="auto" w:line="276"/>
        <w:jc w:val="left"/>
        <w:rPr>
          <w:rStyle w:val="style85"/>
          <w:rFonts w:ascii="Arial" w:cs="Arial" w:hAnsi="Arial"/>
          <w:b/>
          <w:bCs/>
          <w:sz w:val="24"/>
          <w:szCs w:val="24"/>
          <w:u w:val="none"/>
          <w:lang w:val="es-ES"/>
        </w:rPr>
      </w:pPr>
      <w:r>
        <w:rPr>
          <w:rFonts w:ascii="Arial" w:cs="Arial" w:hAnsi="Arial"/>
          <w:b/>
          <w:bCs/>
          <w:color w:val="0070c0"/>
          <w:sz w:val="24"/>
          <w:szCs w:val="24"/>
          <w:u w:val="none"/>
          <w:lang w:val="es-ES"/>
        </w:rPr>
        <w:fldChar w:fldCharType="begin"/>
      </w:r>
      <w:r>
        <w:rPr>
          <w:rFonts w:ascii="Arial" w:cs="Arial" w:hAnsi="Arial"/>
          <w:b/>
          <w:bCs/>
          <w:color w:val="0070c0"/>
          <w:sz w:val="24"/>
          <w:szCs w:val="24"/>
          <w:u w:val="none"/>
          <w:lang w:val="es-ES"/>
        </w:rPr>
        <w:instrText xml:space="preserve"> HYPERLINK \l "RESUMEN" \o "RESUMEN"</w:instrText>
      </w:r>
      <w:r>
        <w:rPr>
          <w:rFonts w:ascii="Arial" w:cs="Arial" w:hAnsi="Arial"/>
          <w:b/>
          <w:bCs/>
          <w:color w:val="0070c0"/>
          <w:sz w:val="24"/>
          <w:szCs w:val="24"/>
          <w:u w:val="none"/>
          <w:lang w:val="es-ES"/>
        </w:rPr>
        <w:fldChar w:fldCharType="separate"/>
      </w:r>
      <w:r>
        <w:rPr>
          <w:rStyle w:val="style85"/>
          <w:rFonts w:ascii="Arial" w:cs="Arial" w:hAnsi="Arial"/>
          <w:b/>
          <w:bCs/>
          <w:sz w:val="24"/>
          <w:szCs w:val="24"/>
          <w:u w:val="none"/>
          <w:lang w:val="es-ES"/>
        </w:rPr>
        <w:t>Resumen</w:t>
      </w:r>
      <w:r>
        <w:rPr>
          <w:rStyle w:val="style85"/>
          <w:rFonts w:ascii="Arial" w:cs="Arial" w:hAnsi="Arial"/>
          <w:b/>
          <w:bCs/>
          <w:sz w:val="24"/>
          <w:szCs w:val="24"/>
          <w:u w:val="none"/>
          <w:lang w:val="en-US"/>
        </w:rPr>
        <w:t>.............................................................</w:t>
      </w:r>
      <w:r>
        <w:rPr>
          <w:rStyle w:val="style85"/>
          <w:rFonts w:ascii="Arial" w:cs="Arial" w:eastAsia="宋体" w:hAnsi="Arial" w:hint="default"/>
          <w:b/>
          <w:bCs/>
          <w:i w:val="false"/>
          <w:iCs w:val="false"/>
          <w:sz w:val="24"/>
          <w:szCs w:val="24"/>
          <w:highlight w:val="none"/>
          <w:u w:val="none"/>
          <w:vertAlign w:val="baseline"/>
          <w:em w:val="none"/>
          <w:lang w:val="en-US" w:eastAsia="en-US"/>
        </w:rPr>
        <w:t>...........................................3</w:t>
      </w:r>
    </w:p>
    <w:p>
      <w:pPr>
        <w:pStyle w:val="style19"/>
        <w:spacing w:lineRule="auto" w:line="276"/>
        <w:rPr>
          <w:rStyle w:val="style85"/>
          <w:rFonts w:ascii="Arial" w:cs="Arial" w:hAnsi="Arial"/>
          <w:b/>
          <w:bCs/>
          <w:sz w:val="24"/>
          <w:szCs w:val="24"/>
          <w:u w:val="none"/>
          <w:lang w:val="es-ES"/>
        </w:rPr>
      </w:pPr>
      <w:r>
        <w:rPr>
          <w:rFonts w:ascii="Arial" w:cs="Arial" w:hAnsi="Arial"/>
          <w:b/>
          <w:bCs/>
          <w:color w:val="0070c0"/>
          <w:sz w:val="24"/>
          <w:szCs w:val="24"/>
          <w:u w:val="none"/>
          <w:lang w:val="es-ES"/>
        </w:rPr>
        <w:fldChar w:fldCharType="end"/>
      </w:r>
      <w:r>
        <w:rPr>
          <w:rFonts w:ascii="Arial" w:cs="Arial" w:hAnsi="Arial"/>
          <w:b/>
          <w:bCs/>
          <w:color w:val="0070c0"/>
          <w:sz w:val="24"/>
          <w:szCs w:val="24"/>
          <w:u w:val="none"/>
          <w:lang w:val="en-US"/>
        </w:rPr>
        <w:t xml:space="preserve">  </w:t>
      </w:r>
      <w:r>
        <w:rPr>
          <w:rFonts w:ascii="Arial" w:cs="Arial" w:hAnsi="Arial"/>
          <w:b w:val="false"/>
          <w:bCs w:val="false"/>
          <w:color w:val="0070c0"/>
          <w:sz w:val="24"/>
          <w:szCs w:val="24"/>
          <w:u w:val="none"/>
          <w:lang w:val="en-US"/>
        </w:rPr>
        <w:fldChar w:fldCharType="begin"/>
      </w:r>
      <w:r>
        <w:rPr>
          <w:rFonts w:ascii="Arial" w:cs="Arial" w:hAnsi="Arial"/>
          <w:b w:val="false"/>
          <w:bCs w:val="false"/>
          <w:color w:val="0070c0"/>
          <w:sz w:val="24"/>
          <w:szCs w:val="24"/>
          <w:u w:val="none"/>
          <w:lang w:val="en-US"/>
        </w:rPr>
        <w:instrText xml:space="preserve"> HYPERLINK \l "PalabrasClave" \o "PalabrasClave"</w:instrText>
      </w:r>
      <w:r>
        <w:rPr>
          <w:rFonts w:ascii="Arial" w:cs="Arial" w:hAnsi="Arial"/>
          <w:b w:val="false"/>
          <w:bCs w:val="false"/>
          <w:color w:val="0070c0"/>
          <w:sz w:val="24"/>
          <w:szCs w:val="24"/>
          <w:u w:val="none"/>
          <w:lang w:val="en-US"/>
        </w:rPr>
        <w:fldChar w:fldCharType="separate"/>
      </w:r>
      <w:r>
        <w:rPr>
          <w:rStyle w:val="style85"/>
          <w:rFonts w:ascii="Arial" w:cs="Arial" w:hAnsi="Arial"/>
          <w:b w:val="false"/>
          <w:bCs w:val="false"/>
          <w:sz w:val="24"/>
          <w:szCs w:val="24"/>
          <w:u w:val="none"/>
          <w:lang w:val="en-US"/>
        </w:rPr>
        <w:t>Palabras Clave</w:t>
      </w:r>
      <w:r>
        <w:rPr>
          <w:rStyle w:val="style85"/>
          <w:rFonts w:ascii="Arial" w:cs="Arial" w:hAnsi="Arial"/>
          <w:b/>
          <w:bCs/>
          <w:sz w:val="24"/>
          <w:szCs w:val="24"/>
          <w:u w:val="none"/>
          <w:lang w:val="en-US"/>
        </w:rPr>
        <w:t>.............................................................................................3</w:t>
      </w:r>
    </w:p>
    <w:p>
      <w:pPr>
        <w:pStyle w:val="style0"/>
        <w:spacing w:after="100" w:lineRule="auto" w:line="276"/>
        <w:jc w:val="left"/>
        <w:rPr>
          <w:rFonts w:ascii="Arial" w:cs="Arial" w:hAnsi="Arial"/>
          <w:b/>
          <w:bCs/>
          <w:color w:val="0070c0"/>
          <w:sz w:val="24"/>
          <w:szCs w:val="24"/>
          <w:u w:val="none"/>
          <w:lang w:val="es-ES"/>
        </w:rPr>
      </w:pPr>
      <w:r>
        <w:rPr>
          <w:rFonts w:ascii="Arial" w:cs="Arial" w:hAnsi="Arial"/>
          <w:b w:val="false"/>
          <w:bCs w:val="false"/>
          <w:color w:val="0070c0"/>
          <w:sz w:val="24"/>
          <w:szCs w:val="24"/>
          <w:u w:val="none"/>
          <w:lang w:val="en-US"/>
        </w:rPr>
        <w:fldChar w:fldCharType="end"/>
      </w:r>
      <w:r>
        <w:rPr>
          <w:rFonts w:ascii="Arial" w:cs="Arial" w:eastAsia="宋体" w:hAnsi="Arial" w:hint="default"/>
          <w:b/>
          <w:bCs/>
          <w:i w:val="false"/>
          <w:iCs w:val="false"/>
          <w:color w:val="0070c0"/>
          <w:sz w:val="24"/>
          <w:szCs w:val="24"/>
          <w:highlight w:val="none"/>
          <w:u w:val="none"/>
          <w:vertAlign w:val="baseline"/>
          <w:em w:val="none"/>
          <w:lang w:val="en-US" w:eastAsia="en-US"/>
        </w:rPr>
        <w:t>Introducción....................................................................................................4</w:t>
      </w:r>
    </w:p>
    <w:p>
      <w:pPr>
        <w:pStyle w:val="style0"/>
        <w:spacing w:after="100" w:lineRule="auto" w:line="276"/>
        <w:jc w:val="left"/>
        <w:rPr>
          <w:rStyle w:val="style85"/>
          <w:rFonts w:ascii="Arial" w:cs="Arial" w:hAnsi="Arial"/>
          <w:sz w:val="24"/>
          <w:szCs w:val="24"/>
          <w:u w:val="none"/>
          <w:lang w:val="es-ES"/>
        </w:rPr>
      </w:pP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begin"/>
      </w:r>
      <w:r>
        <w:rPr>
          <w:rFonts w:ascii="Arial" w:cs="Arial" w:eastAsia="宋体" w:hAnsi="Arial" w:hint="default"/>
          <w:b/>
          <w:bCs/>
          <w:i w:val="false"/>
          <w:iCs w:val="false"/>
          <w:color w:val="0070c0"/>
          <w:sz w:val="24"/>
          <w:szCs w:val="24"/>
          <w:highlight w:val="none"/>
          <w:u w:val="none"/>
          <w:vertAlign w:val="baseline"/>
          <w:em w:val="none"/>
          <w:lang w:val="en-US" w:eastAsia="en-US"/>
        </w:rPr>
        <w:instrText xml:space="preserve"> HYPERLINK \l "DESARROLLO" \o "DESARROLLO"</w:instrText>
      </w: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separate"/>
      </w:r>
      <w:r>
        <w:rPr>
          <w:rStyle w:val="style85"/>
          <w:rFonts w:ascii="Arial" w:cs="Arial" w:eastAsia="宋体" w:hAnsi="Arial" w:hint="default"/>
          <w:b/>
          <w:bCs/>
          <w:i w:val="false"/>
          <w:iCs w:val="false"/>
          <w:sz w:val="24"/>
          <w:szCs w:val="24"/>
          <w:highlight w:val="none"/>
          <w:u w:val="none"/>
          <w:vertAlign w:val="baseline"/>
          <w:em w:val="none"/>
          <w:lang w:val="en-US" w:eastAsia="en-US"/>
        </w:rPr>
        <w:t>Desarrollo.......................................................................................................5</w:t>
      </w:r>
    </w:p>
    <w:p>
      <w:pPr>
        <w:pStyle w:val="style0"/>
        <w:spacing w:after="200" w:lineRule="auto" w:line="276"/>
        <w:jc w:val="left"/>
        <w:rPr>
          <w:rStyle w:val="style85"/>
          <w:rFonts w:ascii="Arial" w:cs="Arial" w:hAnsi="Arial"/>
          <w:b/>
          <w:bCs/>
          <w:sz w:val="24"/>
          <w:szCs w:val="24"/>
          <w:u w:val="none"/>
          <w:lang w:val="es-ES"/>
        </w:rPr>
      </w:pP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end"/>
      </w: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begin"/>
      </w:r>
      <w:r>
        <w:rPr>
          <w:rFonts w:ascii="Arial" w:cs="Arial" w:eastAsia="宋体" w:hAnsi="Arial" w:hint="default"/>
          <w:b/>
          <w:bCs/>
          <w:i w:val="false"/>
          <w:iCs w:val="false"/>
          <w:color w:val="0070c0"/>
          <w:sz w:val="24"/>
          <w:szCs w:val="24"/>
          <w:highlight w:val="none"/>
          <w:u w:val="none"/>
          <w:vertAlign w:val="baseline"/>
          <w:em w:val="none"/>
          <w:lang w:val="en-US" w:eastAsia="en-US"/>
        </w:rPr>
        <w:instrText xml:space="preserve"> HYPERLINK \l "DESARROLLO" \o "DESARROLLO"</w:instrText>
      </w: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separate"/>
      </w:r>
      <w:r>
        <w:rPr>
          <w:rStyle w:val="style85"/>
          <w:rFonts w:ascii="Arial" w:cs="Arial" w:eastAsia="宋体" w:hAnsi="Arial" w:hint="default"/>
          <w:b/>
          <w:bCs/>
          <w:i w:val="false"/>
          <w:iCs w:val="false"/>
          <w:sz w:val="24"/>
          <w:szCs w:val="24"/>
          <w:highlight w:val="none"/>
          <w:u w:val="none"/>
          <w:vertAlign w:val="baseline"/>
          <w:em w:val="none"/>
          <w:lang w:val="en-US" w:eastAsia="en-US"/>
        </w:rPr>
        <w:t xml:space="preserve">  Epígrafe 1: </w:t>
      </w:r>
      <w:r>
        <w:rPr>
          <w:rStyle w:val="style85"/>
          <w:rFonts w:ascii="Arial" w:cs="Arial" w:eastAsia="宋体" w:hAnsi="Arial" w:hint="default"/>
          <w:b w:val="false"/>
          <w:bCs w:val="false"/>
          <w:i w:val="false"/>
          <w:iCs w:val="false"/>
          <w:sz w:val="24"/>
          <w:szCs w:val="24"/>
          <w:highlight w:val="none"/>
          <w:u w:val="none"/>
          <w:vertAlign w:val="baseline"/>
          <w:em w:val="none"/>
          <w:lang w:val="en-US" w:eastAsia="en-US"/>
        </w:rPr>
        <w:t>Una breve descripción funcional de terraria.org</w:t>
      </w:r>
      <w:r>
        <w:rPr>
          <w:rStyle w:val="style85"/>
          <w:rFonts w:ascii="Arial" w:cs="Arial" w:eastAsia="宋体" w:hAnsi="Arial" w:hint="default"/>
          <w:b/>
          <w:bCs/>
          <w:i w:val="false"/>
          <w:iCs w:val="false"/>
          <w:sz w:val="24"/>
          <w:szCs w:val="24"/>
          <w:highlight w:val="none"/>
          <w:u w:val="none"/>
          <w:vertAlign w:val="baseline"/>
          <w:em w:val="none"/>
          <w:lang w:val="en-US" w:eastAsia="en-US"/>
        </w:rPr>
        <w:t>........................5</w:t>
      </w:r>
    </w:p>
    <w:p>
      <w:pPr>
        <w:pStyle w:val="style0"/>
        <w:spacing w:after="200" w:lineRule="auto" w:line="276"/>
        <w:jc w:val="left"/>
        <w:rPr>
          <w:rStyle w:val="style85"/>
          <w:rFonts w:ascii="Arial" w:cs="Arial" w:hAnsi="Arial"/>
          <w:b/>
          <w:bCs/>
          <w:sz w:val="24"/>
          <w:szCs w:val="24"/>
          <w:u w:val="none"/>
          <w:lang w:val="es-ES"/>
        </w:rPr>
      </w:pP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end"/>
      </w:r>
      <w:r>
        <w:rPr>
          <w:rFonts w:ascii="Arial" w:cs="Arial" w:eastAsia="宋体" w:hAnsi="Arial" w:hint="default"/>
          <w:b/>
          <w:bCs/>
          <w:i w:val="false"/>
          <w:iCs w:val="false"/>
          <w:color w:val="0070c0"/>
          <w:sz w:val="24"/>
          <w:szCs w:val="24"/>
          <w:highlight w:val="none"/>
          <w:u w:val="none"/>
          <w:vertAlign w:val="baseline"/>
          <w:em w:val="none"/>
          <w:lang w:val="en-US" w:eastAsia="en-US"/>
        </w:rPr>
        <w:t xml:space="preserve">  Epígrafe 1.2: </w:t>
      </w:r>
      <w:r>
        <w:rPr>
          <w:rFonts w:ascii="Arial" w:cs="Arial" w:eastAsia="宋体" w:hAnsi="Arial" w:hint="default"/>
          <w:b w:val="false"/>
          <w:bCs w:val="false"/>
          <w:i w:val="false"/>
          <w:iCs w:val="false"/>
          <w:color w:val="0070c0"/>
          <w:sz w:val="24"/>
          <w:szCs w:val="24"/>
          <w:highlight w:val="none"/>
          <w:u w:val="none"/>
          <w:vertAlign w:val="baseline"/>
          <w:em w:val="none"/>
          <w:lang w:val="en-US" w:eastAsia="en-US"/>
        </w:rPr>
        <w:t>Pruebas de software en el desarrollo</w:t>
      </w:r>
      <w:r>
        <w:rPr>
          <w:rFonts w:ascii="Arial" w:cs="Arial" w:eastAsia="宋体" w:hAnsi="Arial" w:hint="default"/>
          <w:b/>
          <w:bCs/>
          <w:i w:val="false"/>
          <w:iCs w:val="false"/>
          <w:color w:val="0070c0"/>
          <w:sz w:val="24"/>
          <w:szCs w:val="24"/>
          <w:highlight w:val="none"/>
          <w:u w:val="none"/>
          <w:vertAlign w:val="baseline"/>
          <w:em w:val="none"/>
          <w:lang w:val="en-US" w:eastAsia="en-US"/>
        </w:rPr>
        <w:t>.....................................5</w:t>
      </w:r>
    </w:p>
    <w:p>
      <w:pPr>
        <w:pStyle w:val="style0"/>
        <w:spacing w:after="200" w:lineRule="auto" w:line="276"/>
        <w:jc w:val="left"/>
        <w:rPr>
          <w:rStyle w:val="style85"/>
          <w:rFonts w:ascii="Arial" w:cs="Arial" w:hAnsi="Arial"/>
          <w:b/>
          <w:bCs/>
          <w:sz w:val="24"/>
          <w:szCs w:val="24"/>
          <w:u w:val="none"/>
          <w:lang w:val="es-ES"/>
        </w:rPr>
      </w:pPr>
      <w:r>
        <w:rPr>
          <w:rStyle w:val="style85"/>
          <w:rFonts w:ascii="Arial" w:cs="Arial" w:eastAsia="宋体" w:hAnsi="Arial" w:hint="default"/>
          <w:b/>
          <w:bCs/>
          <w:i w:val="false"/>
          <w:iCs w:val="false"/>
          <w:color w:val="0070c0"/>
          <w:sz w:val="24"/>
          <w:szCs w:val="24"/>
          <w:highlight w:val="none"/>
          <w:u w:val="none"/>
          <w:vertAlign w:val="baseline"/>
          <w:em w:val="none"/>
          <w:lang w:val="en-US" w:eastAsia="en-US"/>
        </w:rPr>
        <w:t xml:space="preserve">  Epígrafe 1.3: </w:t>
      </w:r>
      <w:r>
        <w:rPr>
          <w:rStyle w:val="style85"/>
          <w:rFonts w:ascii="Arial" w:cs="Arial" w:eastAsia="宋体" w:hAnsi="Arial" w:hint="default"/>
          <w:b w:val="false"/>
          <w:bCs w:val="false"/>
          <w:i w:val="false"/>
          <w:iCs w:val="false"/>
          <w:color w:val="0070c0"/>
          <w:sz w:val="24"/>
          <w:szCs w:val="24"/>
          <w:highlight w:val="none"/>
          <w:u w:val="none"/>
          <w:vertAlign w:val="baseline"/>
          <w:em w:val="none"/>
          <w:lang w:val="en-US" w:eastAsia="en-US"/>
        </w:rPr>
        <w:t>Pruebas de software en el desarrollo</w:t>
      </w:r>
      <w:r>
        <w:rPr>
          <w:rStyle w:val="style85"/>
          <w:rFonts w:ascii="Arial" w:cs="Arial" w:eastAsia="宋体" w:hAnsi="Arial" w:hint="default"/>
          <w:b/>
          <w:bCs/>
          <w:i w:val="false"/>
          <w:iCs w:val="false"/>
          <w:color w:val="0070c0"/>
          <w:sz w:val="24"/>
          <w:szCs w:val="24"/>
          <w:highlight w:val="none"/>
          <w:u w:val="none"/>
          <w:vertAlign w:val="baseline"/>
          <w:em w:val="none"/>
          <w:lang w:val="en-US" w:eastAsia="en-US"/>
        </w:rPr>
        <w:t>.....................................5</w:t>
      </w:r>
    </w:p>
    <w:p>
      <w:pPr>
        <w:pStyle w:val="style0"/>
        <w:spacing w:after="200" w:lineRule="auto" w:line="276"/>
        <w:jc w:val="left"/>
        <w:rPr>
          <w:rStyle w:val="style85"/>
          <w:rFonts w:ascii="Arial" w:cs="Arial" w:hAnsi="Arial"/>
          <w:b/>
          <w:bCs/>
          <w:sz w:val="24"/>
          <w:szCs w:val="24"/>
          <w:u w:val="none"/>
          <w:lang w:val="es-ES"/>
        </w:rPr>
      </w:pP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begin"/>
      </w:r>
      <w:r>
        <w:rPr>
          <w:rFonts w:ascii="Arial" w:cs="Arial" w:eastAsia="宋体" w:hAnsi="Arial" w:hint="default"/>
          <w:b/>
          <w:bCs/>
          <w:i w:val="false"/>
          <w:iCs w:val="false"/>
          <w:color w:val="0070c0"/>
          <w:sz w:val="24"/>
          <w:szCs w:val="24"/>
          <w:highlight w:val="none"/>
          <w:u w:val="none"/>
          <w:vertAlign w:val="baseline"/>
          <w:em w:val="none"/>
          <w:lang w:val="en-US" w:eastAsia="en-US"/>
        </w:rPr>
        <w:instrText xml:space="preserve"> HYPERLINK \l "CONCLUSIONES" \o "CONCLUSIONES"</w:instrText>
      </w: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separate"/>
      </w:r>
      <w:r>
        <w:rPr>
          <w:rStyle w:val="style85"/>
          <w:rFonts w:ascii="Arial" w:cs="Arial" w:eastAsia="宋体" w:hAnsi="Arial" w:hint="default"/>
          <w:b/>
          <w:bCs/>
          <w:i w:val="false"/>
          <w:iCs w:val="false"/>
          <w:sz w:val="24"/>
          <w:szCs w:val="24"/>
          <w:highlight w:val="none"/>
          <w:u w:val="none"/>
          <w:vertAlign w:val="baseline"/>
          <w:em w:val="none"/>
          <w:lang w:val="en-US" w:eastAsia="en-US"/>
        </w:rPr>
        <w:t>Conclusiones.................................................................................................8</w:t>
      </w:r>
    </w:p>
    <w:p>
      <w:pPr>
        <w:pStyle w:val="style0"/>
        <w:spacing w:after="200" w:lineRule="auto" w:line="276"/>
        <w:jc w:val="left"/>
        <w:rPr>
          <w:rStyle w:val="style85"/>
          <w:rFonts w:ascii="Arial" w:cs="Arial" w:hAnsi="Arial"/>
          <w:b/>
          <w:bCs/>
          <w:sz w:val="24"/>
          <w:szCs w:val="24"/>
          <w:u w:val="none"/>
          <w:lang w:val="es-ES"/>
        </w:rPr>
      </w:pP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end"/>
      </w: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begin"/>
      </w:r>
      <w:r>
        <w:rPr>
          <w:rFonts w:ascii="Arial" w:cs="Arial" w:eastAsia="宋体" w:hAnsi="Arial" w:hint="default"/>
          <w:b/>
          <w:bCs/>
          <w:i w:val="false"/>
          <w:iCs w:val="false"/>
          <w:color w:val="0070c0"/>
          <w:sz w:val="24"/>
          <w:szCs w:val="24"/>
          <w:highlight w:val="none"/>
          <w:u w:val="none"/>
          <w:vertAlign w:val="baseline"/>
          <w:em w:val="none"/>
          <w:lang w:val="en-US" w:eastAsia="en-US"/>
        </w:rPr>
        <w:instrText xml:space="preserve"> HYPERLINK \l "RECOMENDACIONES" \o "RECOMENDACIONES"</w:instrText>
      </w: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separate"/>
      </w:r>
      <w:r>
        <w:rPr>
          <w:rStyle w:val="style85"/>
          <w:rFonts w:ascii="Arial" w:cs="Arial" w:eastAsia="宋体" w:hAnsi="Arial" w:hint="default"/>
          <w:b/>
          <w:bCs/>
          <w:i w:val="false"/>
          <w:iCs w:val="false"/>
          <w:sz w:val="24"/>
          <w:szCs w:val="24"/>
          <w:highlight w:val="none"/>
          <w:u w:val="none"/>
          <w:vertAlign w:val="baseline"/>
          <w:em w:val="none"/>
          <w:lang w:val="en-US" w:eastAsia="en-US"/>
        </w:rPr>
        <w:t>Recomendaciones.........................................................................................8</w:t>
      </w:r>
    </w:p>
    <w:p>
      <w:pPr>
        <w:pStyle w:val="style0"/>
        <w:spacing w:after="200" w:lineRule="auto" w:line="276"/>
        <w:jc w:val="left"/>
        <w:rPr>
          <w:rStyle w:val="style85"/>
          <w:rFonts w:ascii="Arial" w:cs="Arial" w:hAnsi="Arial"/>
          <w:b/>
          <w:bCs/>
          <w:sz w:val="24"/>
          <w:szCs w:val="24"/>
          <w:u w:val="none"/>
          <w:lang w:val="es-ES"/>
        </w:rPr>
      </w:pP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end"/>
      </w: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begin"/>
      </w:r>
      <w:r>
        <w:rPr>
          <w:rFonts w:ascii="Arial" w:cs="Arial" w:eastAsia="宋体" w:hAnsi="Arial" w:hint="default"/>
          <w:b/>
          <w:bCs/>
          <w:i w:val="false"/>
          <w:iCs w:val="false"/>
          <w:color w:val="0070c0"/>
          <w:sz w:val="24"/>
          <w:szCs w:val="24"/>
          <w:highlight w:val="none"/>
          <w:u w:val="none"/>
          <w:vertAlign w:val="baseline"/>
          <w:em w:val="none"/>
          <w:lang w:val="en-US" w:eastAsia="en-US"/>
        </w:rPr>
        <w:instrText xml:space="preserve"> HYPERLINK \l "Bibliografía" \o "Bibliografía"</w:instrText>
      </w: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separate"/>
      </w:r>
      <w:r>
        <w:rPr>
          <w:rStyle w:val="style85"/>
          <w:rFonts w:ascii="Arial" w:cs="Arial" w:eastAsia="宋体" w:hAnsi="Arial" w:hint="default"/>
          <w:b/>
          <w:bCs/>
          <w:i w:val="false"/>
          <w:iCs w:val="false"/>
          <w:sz w:val="24"/>
          <w:szCs w:val="24"/>
          <w:highlight w:val="none"/>
          <w:u w:val="none"/>
          <w:vertAlign w:val="baseline"/>
          <w:em w:val="none"/>
          <w:lang w:val="en-US" w:eastAsia="en-US"/>
        </w:rPr>
        <w:t>Referencias Bibliográficas.............................................................................9</w:t>
      </w:r>
    </w:p>
    <w:p>
      <w:pPr>
        <w:pStyle w:val="style0"/>
        <w:spacing w:after="200" w:lineRule="auto" w:line="276"/>
        <w:jc w:val="left"/>
        <w:rPr>
          <w:rStyle w:val="style85"/>
          <w:rFonts w:ascii="Arial" w:cs="Arial" w:hAnsi="Arial"/>
          <w:b/>
          <w:bCs/>
          <w:sz w:val="22"/>
          <w:szCs w:val="22"/>
          <w:u w:val="none"/>
          <w:lang w:val="es-ES"/>
        </w:rPr>
      </w:pPr>
      <w:r>
        <w:rPr>
          <w:rStyle w:val="style85"/>
          <w:rFonts w:ascii="Arial" w:cs="Arial" w:hAnsi="Arial"/>
          <w:b/>
          <w:bCs/>
          <w:sz w:val="22"/>
          <w:szCs w:val="22"/>
          <w:u w:val="none"/>
          <w:lang w:val="en-US"/>
        </w:rPr>
        <w:t>Anexos.....................................................................................................................10</w:t>
      </w:r>
    </w:p>
    <w:p>
      <w:pPr>
        <w:pStyle w:val="style0"/>
        <w:spacing w:after="200" w:lineRule="auto" w:line="276"/>
        <w:jc w:val="left"/>
        <w:rPr>
          <w:rFonts w:ascii="Arial" w:cs="Arial" w:hAnsi="Arial"/>
          <w:b/>
          <w:bCs/>
          <w:color w:val="0070c0"/>
          <w:sz w:val="22"/>
          <w:szCs w:val="22"/>
          <w:u w:val="none"/>
          <w:lang w:val="es-ES"/>
        </w:rPr>
      </w:pPr>
      <w:r>
        <w:rPr>
          <w:rFonts w:ascii="Arial" w:cs="Arial" w:eastAsia="宋体" w:hAnsi="Arial" w:hint="default"/>
          <w:b/>
          <w:bCs/>
          <w:i w:val="false"/>
          <w:iCs w:val="false"/>
          <w:color w:val="0070c0"/>
          <w:sz w:val="24"/>
          <w:szCs w:val="24"/>
          <w:highlight w:val="none"/>
          <w:u w:val="none"/>
          <w:vertAlign w:val="baseline"/>
          <w:em w:val="none"/>
          <w:lang w:val="en-US" w:eastAsia="en-US"/>
        </w:rPr>
        <w:fldChar w:fldCharType="end"/>
      </w:r>
    </w:p>
    <w:p>
      <w:pPr>
        <w:pStyle w:val="style0"/>
        <w:spacing w:after="200" w:lineRule="auto" w:line="276"/>
        <w:jc w:val="left"/>
        <w:rPr>
          <w:rFonts w:ascii="Arial" w:cs="Arial" w:hAnsi="Arial"/>
          <w:b/>
          <w:bCs/>
          <w:sz w:val="22"/>
          <w:szCs w:val="22"/>
          <w:lang w:val="es-ES"/>
        </w:rPr>
      </w:pPr>
    </w:p>
    <w:p>
      <w:pPr>
        <w:pStyle w:val="style0"/>
        <w:spacing w:after="200" w:lineRule="auto" w:line="276"/>
        <w:jc w:val="left"/>
        <w:rPr>
          <w:rFonts w:ascii="Arial" w:cs="Arial" w:hAnsi="Arial"/>
          <w:b/>
          <w:bCs/>
          <w:sz w:val="22"/>
          <w:szCs w:val="22"/>
          <w:lang w:val="es-ES"/>
        </w:rPr>
      </w:pPr>
    </w:p>
    <w:p>
      <w:pPr>
        <w:pStyle w:val="style0"/>
        <w:spacing w:after="200" w:lineRule="auto" w:line="276"/>
        <w:jc w:val="left"/>
        <w:rPr>
          <w:rFonts w:ascii="Arial" w:cs="Arial" w:hAnsi="Arial"/>
          <w:b/>
          <w:bCs/>
          <w:sz w:val="22"/>
          <w:szCs w:val="22"/>
          <w:lang w:val="es-ES"/>
        </w:rPr>
      </w:pPr>
    </w:p>
    <w:p>
      <w:pPr>
        <w:pStyle w:val="style0"/>
        <w:spacing w:after="200" w:lineRule="auto" w:line="276"/>
        <w:jc w:val="left"/>
        <w:rPr>
          <w:rFonts w:ascii="Arial" w:cs="Arial" w:hAnsi="Arial"/>
          <w:b/>
          <w:bCs/>
          <w:sz w:val="22"/>
          <w:szCs w:val="22"/>
          <w:lang w:val="es-ES"/>
        </w:rPr>
      </w:pPr>
    </w:p>
    <w:p>
      <w:pPr>
        <w:pStyle w:val="style0"/>
        <w:spacing w:lineRule="auto" w:line="276"/>
        <w:rPr>
          <w:rFonts w:ascii="Arial" w:cs="Arial" w:eastAsia="Verdana" w:hAnsi="Arial"/>
          <w:sz w:val="32"/>
          <w:szCs w:val="32"/>
        </w:rPr>
      </w:pPr>
    </w:p>
    <w:p>
      <w:pPr>
        <w:pStyle w:val="style0"/>
        <w:spacing w:lineRule="auto" w:line="276"/>
        <w:rPr>
          <w:rFonts w:ascii="Arial" w:cs="Arial" w:eastAsia="Verdana" w:hAnsi="Arial"/>
          <w:sz w:val="32"/>
          <w:szCs w:val="32"/>
        </w:rPr>
      </w:pPr>
    </w:p>
    <w:p>
      <w:pPr>
        <w:pStyle w:val="style0"/>
        <w:spacing w:lineRule="auto" w:line="276"/>
        <w:rPr>
          <w:rFonts w:ascii="Arial" w:cs="Arial" w:eastAsia="Verdana" w:hAnsi="Arial"/>
          <w:sz w:val="32"/>
          <w:szCs w:val="32"/>
        </w:rPr>
      </w:pPr>
    </w:p>
    <w:p>
      <w:pPr>
        <w:pStyle w:val="style0"/>
        <w:spacing w:lineRule="auto" w:line="276"/>
        <w:rPr>
          <w:rFonts w:ascii="Arial" w:cs="Arial" w:eastAsia="Verdana" w:hAnsi="Arial"/>
          <w:sz w:val="32"/>
          <w:szCs w:val="32"/>
        </w:rPr>
      </w:pPr>
    </w:p>
    <w:p>
      <w:pPr>
        <w:pStyle w:val="style0"/>
        <w:spacing w:lineRule="auto" w:line="276"/>
        <w:rPr>
          <w:rFonts w:ascii="Arial" w:cs="Arial" w:eastAsia="Verdana" w:hAnsi="Arial"/>
          <w:sz w:val="32"/>
          <w:szCs w:val="32"/>
        </w:rPr>
      </w:pPr>
    </w:p>
    <w:p>
      <w:pPr>
        <w:pStyle w:val="style0"/>
        <w:spacing w:lineRule="auto" w:line="276"/>
        <w:rPr>
          <w:rFonts w:ascii="Arial" w:cs="Arial" w:eastAsia="Verdana" w:hAnsi="Arial"/>
          <w:sz w:val="32"/>
          <w:szCs w:val="32"/>
        </w:rPr>
      </w:pPr>
    </w:p>
    <w:p>
      <w:pPr>
        <w:pStyle w:val="style0"/>
        <w:spacing w:lineRule="auto" w:line="276"/>
        <w:rPr>
          <w:rFonts w:ascii="Arial" w:cs="Arial" w:eastAsia="Verdana" w:hAnsi="Arial"/>
          <w:sz w:val="32"/>
          <w:szCs w:val="32"/>
        </w:rPr>
      </w:pPr>
    </w:p>
    <w:p>
      <w:pPr>
        <w:pStyle w:val="style0"/>
        <w:spacing w:before="25" w:lineRule="auto" w:line="276"/>
        <w:jc w:val="both"/>
        <w:rPr>
          <w:rFonts w:ascii="Arial" w:cs="Arial" w:eastAsia="Verdana" w:hAnsi="Arial"/>
          <w:sz w:val="32"/>
          <w:szCs w:val="32"/>
        </w:rPr>
      </w:pPr>
    </w:p>
    <w:bookmarkStart w:id="0" w:name="RESUMEN"/>
    <w:bookmarkEnd w:id="0"/>
    <w:p>
      <w:pPr>
        <w:pStyle w:val="style0"/>
        <w:spacing w:before="25" w:lineRule="auto" w:line="276"/>
        <w:jc w:val="both"/>
        <w:rPr>
          <w:rFonts w:ascii="Arial" w:cs="Arial" w:eastAsia="Verdana" w:hAnsi="Arial" w:hint="default"/>
          <w:b w:val="false"/>
          <w:bCs w:val="false"/>
          <w:i w:val="false"/>
          <w:iCs w:val="false"/>
          <w:color w:val="000000"/>
          <w:sz w:val="24"/>
          <w:szCs w:val="24"/>
          <w:highlight w:val="none"/>
          <w:vertAlign w:val="baseline"/>
          <w:em w:val="none"/>
          <w:lang w:val="en-US" w:eastAsia="en-US"/>
        </w:rPr>
      </w:pPr>
      <w:r>
        <w:rPr>
          <w:rFonts w:ascii="Arial" w:cs="Arial" w:eastAsia="Verdana" w:hAnsi="Arial"/>
          <w:color w:val="4472c4"/>
          <w:sz w:val="32"/>
          <w:szCs w:val="32"/>
        </w:rPr>
        <w:t xml:space="preserve">RESUMEN </w:t>
      </w:r>
    </w:p>
    <w:p>
      <w:pPr>
        <w:pStyle w:val="style0"/>
        <w:spacing w:before="25" w:lineRule="auto" w:line="276"/>
        <w:jc w:val="left"/>
        <w:rPr>
          <w:rFonts w:ascii="Arial" w:cs="Arial" w:eastAsia="Verdana" w:hAnsi="Arial" w:hint="default"/>
          <w:b w:val="false"/>
          <w:bCs w:val="false"/>
          <w:i w:val="false"/>
          <w:iCs w:val="false"/>
          <w:color w:val="000000"/>
          <w:sz w:val="24"/>
          <w:szCs w:val="24"/>
          <w:highlight w:val="none"/>
          <w:vertAlign w:val="baseline"/>
          <w:em w:val="none"/>
          <w:lang w:val="en-US" w:eastAsia="en-US"/>
        </w:rPr>
      </w:pPr>
      <w:r>
        <w:rPr>
          <w:rFonts w:ascii="Arial" w:cs="Arial" w:eastAsia="Verdana" w:hAnsi="Arial" w:hint="default"/>
          <w:b w:val="false"/>
          <w:bCs w:val="false"/>
          <w:i w:val="false"/>
          <w:iCs w:val="false"/>
          <w:color w:val="000000"/>
          <w:sz w:val="24"/>
          <w:szCs w:val="24"/>
          <w:highlight w:val="none"/>
          <w:vertAlign w:val="baseline"/>
          <w:em w:val="none"/>
          <w:lang w:val="en-US" w:eastAsia="en-US"/>
        </w:rPr>
        <w:t>En el epígrafe 1 estaremos abordando lo básico; que es un software, detalles acerca del portal web terraria.org, se dará una breve descripción de lo que es, y su funcionamiento, además se expondran conceptos fundamentales sobre la métodos para realizar pruebas aplicaciones informaticas. Finalmente se hablara sobre las pruebas definitivas del portal web terraria.org para concluir la importancia de realizar las pruebas para así dar un servicio de mayor calidad a los usuarios.</w:t>
      </w:r>
    </w:p>
    <w:p>
      <w:pPr>
        <w:pStyle w:val="style0"/>
        <w:spacing w:before="25" w:lineRule="auto" w:line="276"/>
        <w:jc w:val="both"/>
        <w:rPr>
          <w:rFonts w:ascii="Arial" w:cs="Arial" w:eastAsia="Verdana" w:hAnsi="Arial"/>
          <w:color w:val="0070c0"/>
          <w:sz w:val="32"/>
          <w:szCs w:val="32"/>
          <w:lang w:val="en-US"/>
        </w:rPr>
      </w:pPr>
    </w:p>
    <w:p>
      <w:pPr>
        <w:pStyle w:val="style0"/>
        <w:spacing w:before="25" w:lineRule="auto" w:line="276"/>
        <w:jc w:val="both"/>
        <w:rPr>
          <w:rFonts w:ascii="Arial" w:cs="Arial" w:eastAsia="Verdana" w:hAnsi="Arial"/>
          <w:color w:val="0070c0"/>
          <w:sz w:val="32"/>
          <w:szCs w:val="32"/>
          <w:lang w:val="en-US"/>
        </w:rPr>
      </w:pPr>
      <w:r>
        <w:rPr>
          <w:rFonts w:ascii="Arial" w:cs="Arial" w:eastAsia="Verdana" w:hAnsi="Arial"/>
          <w:color w:val="0070c0"/>
          <w:sz w:val="32"/>
          <w:szCs w:val="32"/>
          <w:lang w:val="en-US"/>
        </w:rPr>
        <w:t>Abstract</w:t>
      </w:r>
    </w:p>
    <w:p>
      <w:pPr>
        <w:pStyle w:val="style0"/>
        <w:spacing w:before="25" w:lineRule="auto" w:line="276"/>
        <w:jc w:val="both"/>
        <w:rPr>
          <w:rFonts w:ascii="Arial" w:cs="Arial" w:eastAsia="Verdana" w:hAnsi="Arial"/>
          <w:color w:val="000000"/>
          <w:sz w:val="24"/>
          <w:szCs w:val="24"/>
        </w:rPr>
      </w:pPr>
      <w:r>
        <w:rPr>
          <w:rFonts w:ascii="Arial" w:cs="Arial" w:eastAsia="Verdana" w:hAnsi="Arial"/>
          <w:color w:val="000000"/>
          <w:sz w:val="24"/>
          <w:szCs w:val="24"/>
          <w:lang w:val="en-US"/>
        </w:rPr>
        <w:t>In section 1 we will be addressing the basics; What is a software, details about the web portal terraria.org, a brief description of what it is, and how it works, and fundamental concepts about the methods to test computer applications will be exposed. Finally, we will talk about the final tests of the web portal terraria.org to conclude the importance of carrying out the tests in order to provide a higher quality service to users.</w:t>
      </w:r>
    </w:p>
    <w:p>
      <w:pPr>
        <w:pStyle w:val="style0"/>
        <w:spacing w:before="25" w:lineRule="auto" w:line="276"/>
        <w:jc w:val="both"/>
        <w:rPr>
          <w:rFonts w:ascii="Arial" w:cs="Arial" w:eastAsia="Verdana" w:hAnsi="Arial"/>
          <w:color w:val="000000"/>
          <w:sz w:val="24"/>
          <w:szCs w:val="24"/>
        </w:rPr>
      </w:pPr>
    </w:p>
    <w:p>
      <w:pPr>
        <w:pStyle w:val="style0"/>
        <w:spacing w:before="25" w:lineRule="auto" w:line="276"/>
        <w:jc w:val="both"/>
        <w:rPr>
          <w:rFonts w:ascii="Arial" w:cs="Arial" w:eastAsia="Verdana" w:hAnsi="Arial"/>
          <w:color w:val="000000"/>
          <w:sz w:val="24"/>
          <w:szCs w:val="24"/>
        </w:rPr>
      </w:pPr>
    </w:p>
    <w:p>
      <w:pPr>
        <w:pStyle w:val="style0"/>
        <w:spacing w:before="25" w:lineRule="auto" w:line="276"/>
        <w:jc w:val="both"/>
        <w:rPr>
          <w:rFonts w:ascii="Arial" w:cs="Arial" w:eastAsia="Verdana" w:hAnsi="Arial"/>
          <w:color w:val="000000"/>
          <w:sz w:val="24"/>
          <w:szCs w:val="24"/>
        </w:rPr>
      </w:pPr>
    </w:p>
    <w:p>
      <w:pPr>
        <w:pStyle w:val="style0"/>
        <w:spacing w:before="25" w:lineRule="auto" w:line="276"/>
        <w:jc w:val="both"/>
        <w:rPr>
          <w:rFonts w:ascii="Arial" w:cs="Arial" w:eastAsia="Verdana" w:hAnsi="Arial"/>
          <w:color w:val="000000"/>
          <w:sz w:val="24"/>
          <w:szCs w:val="24"/>
        </w:rPr>
      </w:pPr>
    </w:p>
    <w:p>
      <w:pPr>
        <w:pStyle w:val="style0"/>
        <w:spacing w:before="25" w:lineRule="auto" w:line="276"/>
        <w:jc w:val="both"/>
        <w:rPr>
          <w:rFonts w:ascii="Arial" w:cs="Arial" w:eastAsia="Verdana" w:hAnsi="Arial"/>
          <w:color w:val="000000"/>
          <w:sz w:val="24"/>
          <w:szCs w:val="24"/>
        </w:rPr>
      </w:pPr>
    </w:p>
    <w:p>
      <w:pPr>
        <w:pStyle w:val="style0"/>
        <w:spacing w:before="25" w:lineRule="auto" w:line="276"/>
        <w:jc w:val="both"/>
        <w:rPr>
          <w:rFonts w:ascii="Arial" w:cs="Arial" w:eastAsia="Verdana" w:hAnsi="Arial"/>
          <w:color w:val="4472c4"/>
          <w:sz w:val="22"/>
          <w:szCs w:val="22"/>
        </w:rPr>
      </w:pPr>
      <w:r>
        <w:rPr>
          <w:rFonts w:ascii="Arial" w:cs="Arial" w:eastAsia="Verdana" w:hAnsi="Arial"/>
          <w:color w:val="4472c4"/>
          <w:sz w:val="32"/>
          <w:szCs w:val="32"/>
        </w:rPr>
        <w:t>PALABRAS CLAVE</w:t>
      </w:r>
    </w:p>
    <w:p>
      <w:pPr>
        <w:pStyle w:val="style0"/>
        <w:spacing w:before="25" w:lineRule="auto" w:line="276"/>
        <w:jc w:val="both"/>
        <w:rPr>
          <w:rFonts w:ascii="Arial" w:cs="Arial" w:eastAsia="Verdana" w:hAnsi="Arial"/>
          <w:sz w:val="24"/>
          <w:szCs w:val="24"/>
        </w:rPr>
      </w:pPr>
      <w:r>
        <w:rPr>
          <w:rFonts w:ascii="Arial" w:cs="Arial" w:eastAsia="Verdana" w:hAnsi="Arial"/>
          <w:sz w:val="24"/>
          <w:szCs w:val="24"/>
          <w:lang w:val="en-US"/>
        </w:rPr>
        <w:t>Sitio Web</w:t>
      </w:r>
      <w:r>
        <w:rPr>
          <w:rFonts w:ascii="Arial" w:cs="Arial" w:eastAsia="Verdana" w:hAnsi="Arial"/>
          <w:sz w:val="24"/>
          <w:szCs w:val="24"/>
        </w:rPr>
        <w:t xml:space="preserve"> / w</w:t>
      </w:r>
      <w:r>
        <w:rPr>
          <w:rFonts w:ascii="Arial" w:cs="Arial" w:eastAsia="Verdana" w:hAnsi="Arial"/>
          <w:sz w:val="24"/>
          <w:szCs w:val="24"/>
          <w:lang w:val="en-US"/>
        </w:rPr>
        <w:t>ebsite</w:t>
      </w:r>
      <w:r>
        <w:rPr>
          <w:rFonts w:ascii="Arial" w:cs="Arial" w:eastAsia="Verdana" w:hAnsi="Arial"/>
          <w:sz w:val="24"/>
          <w:szCs w:val="24"/>
        </w:rPr>
        <w:t xml:space="preserve">    </w:t>
      </w:r>
    </w:p>
    <w:p>
      <w:pPr>
        <w:pStyle w:val="style0"/>
        <w:spacing w:before="25" w:lineRule="auto" w:line="276"/>
        <w:jc w:val="both"/>
        <w:rPr>
          <w:rFonts w:ascii="Arial" w:cs="Arial" w:eastAsia="Verdana" w:hAnsi="Arial"/>
          <w:sz w:val="24"/>
          <w:szCs w:val="24"/>
        </w:rPr>
      </w:pPr>
      <w:r>
        <w:rPr>
          <w:rFonts w:ascii="Arial" w:cs="Arial" w:eastAsia="Verdana" w:hAnsi="Arial"/>
          <w:sz w:val="24"/>
          <w:szCs w:val="24"/>
        </w:rPr>
        <w:t xml:space="preserve">Informática / computing </w:t>
      </w:r>
    </w:p>
    <w:p>
      <w:pPr>
        <w:pStyle w:val="style0"/>
        <w:spacing w:before="25" w:lineRule="auto" w:line="276"/>
        <w:jc w:val="both"/>
        <w:rPr>
          <w:rFonts w:ascii="Arial" w:cs="Arial" w:eastAsia="Verdana" w:hAnsi="Arial"/>
          <w:sz w:val="22"/>
          <w:szCs w:val="22"/>
        </w:rPr>
      </w:pPr>
      <w:r>
        <w:rPr>
          <w:rFonts w:ascii="Arial" w:cs="Arial" w:eastAsia="Verdana" w:hAnsi="Arial"/>
          <w:sz w:val="24"/>
          <w:szCs w:val="24"/>
          <w:lang w:val="en-US"/>
        </w:rPr>
        <w:t>Pruebas</w:t>
      </w:r>
      <w:r>
        <w:rPr>
          <w:rFonts w:ascii="Arial" w:cs="Arial" w:eastAsia="Verdana" w:hAnsi="Arial"/>
          <w:sz w:val="24"/>
          <w:szCs w:val="24"/>
        </w:rPr>
        <w:t xml:space="preserve"> / </w:t>
      </w:r>
      <w:r>
        <w:rPr>
          <w:rFonts w:ascii="Arial" w:cs="Arial" w:eastAsia="Verdana" w:hAnsi="Arial"/>
          <w:sz w:val="24"/>
          <w:szCs w:val="24"/>
          <w:lang w:val="en-US"/>
        </w:rPr>
        <w:t>Tests</w:t>
      </w:r>
    </w:p>
    <w:bookmarkStart w:id="1" w:name="PalabrasClave"/>
    <w:bookmarkEnd w:id="1"/>
    <w:p>
      <w:pPr>
        <w:pStyle w:val="style0"/>
        <w:spacing w:before="25" w:lineRule="auto" w:line="276"/>
        <w:jc w:val="both"/>
        <w:rPr>
          <w:rFonts w:ascii="Arial" w:cs="Arial" w:eastAsia="Verdana" w:hAnsi="Arial"/>
          <w:b w:val="false"/>
          <w:bCs w:val="false"/>
          <w:sz w:val="24"/>
          <w:szCs w:val="24"/>
        </w:rPr>
      </w:pPr>
    </w:p>
    <w:p>
      <w:pPr>
        <w:pStyle w:val="style0"/>
        <w:spacing w:before="25" w:lineRule="auto" w:line="276"/>
        <w:jc w:val="both"/>
        <w:rPr>
          <w:rFonts w:ascii="Arial" w:cs="Arial" w:eastAsia="Verdana" w:hAnsi="Arial"/>
          <w:b w:val="false"/>
          <w:bCs w:val="false"/>
          <w:sz w:val="24"/>
          <w:szCs w:val="24"/>
        </w:rPr>
      </w:pPr>
    </w:p>
    <w:p>
      <w:pPr>
        <w:pStyle w:val="style0"/>
        <w:spacing w:before="25" w:lineRule="auto" w:line="276"/>
        <w:jc w:val="both"/>
        <w:rPr>
          <w:rFonts w:ascii="Arial" w:cs="Arial" w:eastAsia="Verdana" w:hAnsi="Arial"/>
          <w:b w:val="false"/>
          <w:bCs w:val="false"/>
          <w:sz w:val="24"/>
          <w:szCs w:val="24"/>
        </w:rPr>
      </w:pPr>
    </w:p>
    <w:p>
      <w:pPr>
        <w:pStyle w:val="style0"/>
        <w:spacing w:before="25" w:lineRule="auto" w:line="276"/>
        <w:jc w:val="both"/>
        <w:rPr>
          <w:rFonts w:ascii="Arial" w:cs="Arial" w:eastAsia="Verdana" w:hAnsi="Arial"/>
          <w:b w:val="false"/>
          <w:bCs w:val="false"/>
          <w:sz w:val="24"/>
          <w:szCs w:val="24"/>
        </w:rPr>
      </w:pPr>
    </w:p>
    <w:p>
      <w:pPr>
        <w:pStyle w:val="style0"/>
        <w:spacing w:before="25" w:lineRule="auto" w:line="276"/>
        <w:jc w:val="both"/>
        <w:rPr>
          <w:rFonts w:ascii="Arial" w:cs="Arial" w:eastAsia="Verdana" w:hAnsi="Arial"/>
          <w:b w:val="false"/>
          <w:bCs w:val="false"/>
          <w:sz w:val="24"/>
          <w:szCs w:val="24"/>
        </w:rPr>
      </w:pPr>
    </w:p>
    <w:p>
      <w:pPr>
        <w:pStyle w:val="style0"/>
        <w:spacing w:before="25" w:lineRule="auto" w:line="276"/>
        <w:jc w:val="both"/>
        <w:rPr>
          <w:rFonts w:ascii="Arial" w:cs="Arial" w:eastAsia="Verdana" w:hAnsi="Arial"/>
          <w:b w:val="false"/>
          <w:bCs w:val="false"/>
          <w:sz w:val="24"/>
          <w:szCs w:val="24"/>
          <w:lang w:val="en-US"/>
        </w:rPr>
      </w:pPr>
      <w:r>
        <w:rPr>
          <w:rFonts w:ascii="Arial" w:cs="Arial" w:eastAsia="Verdana" w:hAnsi="Arial"/>
          <w:color w:val="4472c4"/>
          <w:sz w:val="32"/>
          <w:szCs w:val="32"/>
        </w:rPr>
        <w:t>I</w:t>
      </w:r>
      <w:r>
        <w:rPr>
          <w:rFonts w:ascii="Arial" w:cs="Arial" w:eastAsia="Verdana" w:hAnsi="Arial"/>
          <w:color w:val="4472c4"/>
          <w:sz w:val="32"/>
          <w:szCs w:val="32"/>
        </w:rPr>
        <w:t xml:space="preserve">NTRODUCCIÓN </w:t>
      </w:r>
      <w:r>
        <w:rPr>
          <w:rFonts w:ascii="Arial" w:cs="Arial" w:eastAsia="Verdana" w:hAnsi="Arial"/>
          <w:color w:val="4472c4"/>
          <w:sz w:val="32"/>
          <w:szCs w:val="32"/>
        </w:rPr>
        <w:t xml:space="preserve"> </w:t>
      </w:r>
    </w:p>
    <w:p>
      <w:pPr>
        <w:pStyle w:val="style0"/>
        <w:spacing w:after="200" w:lineRule="auto" w:line="360"/>
        <w:jc w:val="left"/>
        <w:rPr>
          <w:rFonts w:ascii="Arial" w:cs="Arial" w:eastAsia="Verdana" w:hAnsi="Arial"/>
          <w:b w:val="false"/>
          <w:bCs w:val="false"/>
          <w:sz w:val="24"/>
          <w:szCs w:val="24"/>
          <w:lang w:val="en-US"/>
        </w:rPr>
      </w:pPr>
      <w:r>
        <w:rPr>
          <w:rFonts w:ascii="Arial" w:cs="Arial" w:eastAsia="Verdana" w:hAnsi="Arial" w:hint="default"/>
          <w:b w:val="false"/>
          <w:bCs w:val="false"/>
          <w:i w:val="false"/>
          <w:iCs w:val="false"/>
          <w:color w:val="auto"/>
          <w:sz w:val="24"/>
          <w:szCs w:val="24"/>
          <w:highlight w:val="none"/>
          <w:vertAlign w:val="baseline"/>
          <w:em w:val="none"/>
          <w:lang w:val="en-US" w:eastAsia="en-US"/>
        </w:rPr>
        <w:t>En el siguiente seminario se expondrá la investigación sobre los fundamentos de las pruebas, del curso de Proyecto de Investigación y Desarrollo I. En este seminario, vamos a explorar la importancia y los beneficios de aplicar pruebas de software en el ciclo de vida de desarrollo de una aplicación informática (portal web). En este seminario, se selecciona el portal web terraria.org, y se realiza una breve descripción funcional de la misma. Luego se demuestra la necesidad de aplicar pruebas de software en el desarrollo y previo a su puesta en producción, y que elemento emplearían para fundamentar su posición. Para ello, se explican sus argumentos y mencionan las fuentes bibliográficas utilizadas.</w:t>
      </w:r>
    </w:p>
    <w:p>
      <w:pPr>
        <w:pStyle w:val="style0"/>
        <w:spacing w:after="200" w:lineRule="auto" w:line="360"/>
        <w:jc w:val="left"/>
        <w:rPr>
          <w:rFonts w:ascii="Arial" w:cs="Arial" w:eastAsia="Verdana" w:hAnsi="Arial"/>
          <w:b w:val="false"/>
          <w:bCs w:val="false"/>
          <w:sz w:val="24"/>
          <w:szCs w:val="24"/>
          <w:lang w:val="en-US"/>
        </w:rPr>
      </w:pPr>
      <w:r>
        <w:rPr>
          <w:rFonts w:ascii="Arial" w:cs="Arial" w:eastAsia="Verdana" w:hAnsi="Arial" w:hint="default"/>
          <w:b w:val="false"/>
          <w:bCs w:val="false"/>
          <w:i w:val="false"/>
          <w:iCs w:val="false"/>
          <w:color w:val="auto"/>
          <w:sz w:val="24"/>
          <w:szCs w:val="24"/>
          <w:highlight w:val="none"/>
          <w:vertAlign w:val="baseline"/>
          <w:em w:val="none"/>
          <w:lang w:val="en-US" w:eastAsia="en-US"/>
        </w:rPr>
        <w:t>Esperamos que este seminario sea de su agrado y que les ayude a comprender mejor el papel fundamental de las pruebas de software en el desarrollo de aplicaciones de calidad.</w:t>
      </w:r>
    </w:p>
    <w:p>
      <w:pPr>
        <w:pStyle w:val="style0"/>
        <w:spacing w:lineRule="auto" w:line="276"/>
        <w:rPr>
          <w:rFonts w:ascii="Arial" w:cs="Arial" w:eastAsia="Verdana" w:hAnsi="Arial"/>
          <w:sz w:val="22"/>
          <w:szCs w:val="22"/>
        </w:rPr>
      </w:pPr>
    </w:p>
    <w:p>
      <w:pPr>
        <w:pStyle w:val="style0"/>
        <w:spacing w:lineRule="auto" w:line="276"/>
        <w:rPr>
          <w:rFonts w:ascii="Arial" w:cs="Arial" w:eastAsia="Verdana" w:hAnsi="Arial"/>
          <w:sz w:val="22"/>
          <w:szCs w:val="22"/>
        </w:rPr>
      </w:pPr>
    </w:p>
    <w:p>
      <w:pPr>
        <w:pStyle w:val="style0"/>
        <w:spacing w:lineRule="auto" w:line="276"/>
        <w:rPr>
          <w:rFonts w:ascii="Arial" w:cs="Arial" w:eastAsia="Verdana" w:hAnsi="Arial"/>
          <w:sz w:val="22"/>
          <w:szCs w:val="22"/>
        </w:rPr>
      </w:pPr>
    </w:p>
    <w:p>
      <w:pPr>
        <w:pStyle w:val="style0"/>
        <w:spacing w:lineRule="auto" w:line="276"/>
        <w:rPr>
          <w:rFonts w:ascii="Arial" w:cs="Arial" w:eastAsia="Verdana" w:hAnsi="Arial"/>
          <w:sz w:val="22"/>
          <w:szCs w:val="22"/>
        </w:rPr>
      </w:pPr>
    </w:p>
    <w:p>
      <w:pPr>
        <w:pStyle w:val="style0"/>
        <w:spacing w:lineRule="auto" w:line="276"/>
        <w:rPr>
          <w:rFonts w:ascii="Arial" w:cs="Arial" w:eastAsia="Verdana" w:hAnsi="Arial"/>
          <w:sz w:val="22"/>
          <w:szCs w:val="22"/>
        </w:rPr>
      </w:pPr>
    </w:p>
    <w:p>
      <w:pPr>
        <w:pStyle w:val="style0"/>
        <w:spacing w:lineRule="auto" w:line="276"/>
        <w:rPr>
          <w:rFonts w:ascii="Arial" w:cs="Arial" w:eastAsia="Verdana" w:hAnsi="Arial"/>
          <w:color w:val="4472c4"/>
          <w:sz w:val="32"/>
          <w:szCs w:val="32"/>
        </w:rPr>
      </w:pPr>
    </w:p>
    <w:p>
      <w:pPr>
        <w:pStyle w:val="style0"/>
        <w:spacing w:lineRule="auto" w:line="276"/>
        <w:rPr>
          <w:rFonts w:ascii="Arial" w:cs="Arial" w:eastAsia="Verdana" w:hAnsi="Arial"/>
          <w:color w:val="4472c4"/>
          <w:sz w:val="32"/>
          <w:szCs w:val="32"/>
        </w:rPr>
      </w:pPr>
    </w:p>
    <w:p>
      <w:pPr>
        <w:pStyle w:val="style0"/>
        <w:spacing w:lineRule="auto" w:line="276"/>
        <w:rPr>
          <w:rFonts w:ascii="Arial" w:cs="Arial" w:eastAsia="Verdana" w:hAnsi="Arial"/>
          <w:color w:val="4472c4"/>
          <w:sz w:val="32"/>
          <w:szCs w:val="32"/>
        </w:rPr>
      </w:pPr>
    </w:p>
    <w:bookmarkStart w:id="2" w:name="DESARROLLO"/>
    <w:bookmarkEnd w:id="2"/>
    <w:p>
      <w:pPr>
        <w:pStyle w:val="style0"/>
        <w:spacing w:lineRule="auto" w:line="276"/>
        <w:rPr>
          <w:rFonts w:ascii="Arial" w:cs="Arial" w:eastAsia="Verdana" w:hAnsi="Arial"/>
          <w:color w:val="4472c4"/>
          <w:sz w:val="32"/>
          <w:szCs w:val="32"/>
        </w:rPr>
      </w:pPr>
    </w:p>
    <w:p>
      <w:pPr>
        <w:pStyle w:val="style0"/>
        <w:spacing w:lineRule="auto" w:line="276"/>
        <w:rPr>
          <w:rFonts w:ascii="Arial" w:cs="Arial" w:eastAsia="Verdana" w:hAnsi="Arial"/>
          <w:color w:val="4472c4"/>
          <w:sz w:val="32"/>
          <w:szCs w:val="32"/>
        </w:rPr>
      </w:pPr>
    </w:p>
    <w:p>
      <w:pPr>
        <w:pStyle w:val="style0"/>
        <w:spacing w:lineRule="auto" w:line="276"/>
        <w:rPr>
          <w:rFonts w:ascii="Arial" w:cs="Arial" w:eastAsia="Verdana" w:hAnsi="Arial"/>
          <w:color w:val="4472c4"/>
          <w:sz w:val="32"/>
          <w:szCs w:val="32"/>
        </w:rPr>
      </w:pPr>
    </w:p>
    <w:p>
      <w:pPr>
        <w:pStyle w:val="style0"/>
        <w:spacing w:lineRule="auto" w:line="276"/>
        <w:rPr>
          <w:rFonts w:ascii="Arial" w:cs="Arial" w:eastAsia="Verdana" w:hAnsi="Arial"/>
          <w:color w:val="4472c4"/>
          <w:sz w:val="32"/>
          <w:szCs w:val="32"/>
        </w:rPr>
      </w:pPr>
    </w:p>
    <w:p>
      <w:pPr>
        <w:pStyle w:val="style0"/>
        <w:spacing w:lineRule="auto" w:line="276"/>
        <w:rPr>
          <w:rFonts w:ascii="Arial" w:cs="Arial" w:eastAsia="Verdana" w:hAnsi="Arial"/>
          <w:color w:val="4472c4"/>
          <w:sz w:val="32"/>
          <w:szCs w:val="32"/>
        </w:rPr>
      </w:pPr>
    </w:p>
    <w:p>
      <w:pPr>
        <w:pStyle w:val="style0"/>
        <w:spacing w:lineRule="auto" w:line="276"/>
        <w:rPr>
          <w:rFonts w:ascii="Arial" w:cs="Arial" w:hAnsi="Arial"/>
          <w:b/>
          <w:bCs/>
          <w:color w:val="4472c4"/>
          <w:sz w:val="22"/>
          <w:szCs w:val="22"/>
          <w:lang w:val="es-ES"/>
        </w:rPr>
      </w:pPr>
      <w:r>
        <w:rPr>
          <w:rFonts w:ascii="Arial" w:cs="Arial" w:eastAsia="Verdana" w:hAnsi="Arial"/>
          <w:color w:val="4472c4"/>
          <w:sz w:val="32"/>
          <w:szCs w:val="32"/>
        </w:rPr>
        <w:t>DESARROLLO</w:t>
      </w:r>
    </w:p>
    <w:p>
      <w:pPr>
        <w:pStyle w:val="style21"/>
        <w:spacing w:lineRule="auto" w:line="276"/>
        <w:ind w:left="0"/>
        <w:rPr/>
      </w:pPr>
    </w:p>
    <w:p>
      <w:pPr>
        <w:pStyle w:val="style0"/>
        <w:spacing w:lineRule="auto" w:line="276"/>
        <w:rPr>
          <w:rFonts w:ascii="Arial" w:cs="Arial" w:hAnsi="Arial"/>
          <w:b w:val="false"/>
          <w:bCs w:val="false"/>
          <w:color w:val="000000"/>
          <w:sz w:val="24"/>
          <w:szCs w:val="24"/>
        </w:rPr>
      </w:pPr>
      <w:r>
        <w:rPr>
          <w:rFonts w:ascii="Arial" w:cs="Arial" w:hAnsi="Arial"/>
          <w:b/>
          <w:bCs/>
          <w:sz w:val="22"/>
          <w:szCs w:val="22"/>
          <w:lang w:val="es-ES"/>
        </w:rPr>
        <w:fldChar w:fldCharType="begin"/>
      </w:r>
      <w:r>
        <w:rPr>
          <w:rFonts w:ascii="Arial" w:cs="Arial" w:hAnsi="Arial"/>
          <w:b/>
          <w:bCs/>
          <w:sz w:val="22"/>
          <w:szCs w:val="22"/>
          <w:lang w:val="es-ES"/>
        </w:rPr>
        <w:instrText xml:space="preserve"> REF _Ref54736152 \h </w:instrText>
      </w:r>
      <w:r>
        <w:rPr>
          <w:rFonts w:ascii="Arial" w:cs="Arial" w:hAnsi="Arial"/>
          <w:b/>
          <w:bCs/>
          <w:sz w:val="22"/>
          <w:szCs w:val="22"/>
          <w:lang w:val="es-ES"/>
        </w:rPr>
        <w:fldChar w:fldCharType="end"/>
      </w:r>
      <w:r>
        <w:rPr>
          <w:rFonts w:ascii="Arial" w:cs="Arial" w:hAnsi="Arial"/>
          <w:b/>
          <w:bCs/>
          <w:sz w:val="24"/>
          <w:szCs w:val="24"/>
          <w:lang w:val="es-ES"/>
        </w:rPr>
        <w:t>Epigrafe</w:t>
      </w:r>
      <w:r>
        <w:rPr>
          <w:rFonts w:ascii="Arial" w:cs="Arial" w:hAnsi="Arial"/>
          <w:b/>
          <w:bCs/>
          <w:sz w:val="24"/>
          <w:szCs w:val="24"/>
          <w:lang w:val="en-US"/>
        </w:rPr>
        <w:t xml:space="preserve"> </w:t>
      </w:r>
      <w:r>
        <w:rPr>
          <w:rFonts w:ascii="Arial" w:cs="Arial" w:hAnsi="Arial"/>
          <w:b/>
          <w:bCs/>
          <w:sz w:val="24"/>
          <w:szCs w:val="24"/>
          <w:lang w:val="es-ES"/>
        </w:rPr>
        <w:t>1:</w:t>
      </w:r>
      <w:r>
        <w:rPr>
          <w:rFonts w:ascii="Arial" w:cs="Arial" w:hAnsi="Arial"/>
          <w:b/>
          <w:bCs/>
          <w:sz w:val="24"/>
          <w:szCs w:val="24"/>
          <w:lang w:val="en-US"/>
        </w:rPr>
        <w:t xml:space="preserve"> Aplicación Web terraria.org</w:t>
      </w:r>
    </w:p>
    <w:p>
      <w:pPr>
        <w:pStyle w:val="style0"/>
        <w:spacing w:lineRule="auto" w:line="276"/>
        <w:rPr>
          <w:rFonts w:ascii="Arial" w:cs="Arial" w:hAnsi="Arial"/>
          <w:b w:val="false"/>
          <w:bCs w:val="false"/>
          <w:color w:val="000000"/>
          <w:sz w:val="24"/>
          <w:szCs w:val="24"/>
        </w:rPr>
      </w:pPr>
      <w:r>
        <w:rPr>
          <w:rFonts w:ascii="Arial" w:cs="Arial" w:hAnsi="Arial"/>
          <w:b w:val="false"/>
          <w:bCs w:val="false"/>
          <w:color w:val="000000"/>
          <w:sz w:val="24"/>
          <w:szCs w:val="24"/>
          <w:lang w:val="en-US"/>
        </w:rPr>
        <w:t>Una aplicación web es un tipo de software que se ejecuta en un servidor web y se accede mediante un navegador web. Algunos ejemplos de aplicaciones web son: redes sociales, tiendas en línea, juegos, plataformas educativas, etc. Las aplicaciones web se caracterizan por ser interactivas, dinámicas, escalables y accesibles desde cualquier dispositivo conectado a Internet.</w:t>
      </w:r>
    </w:p>
    <w:p>
      <w:pPr>
        <w:pStyle w:val="style0"/>
        <w:numPr>
          <w:ilvl w:val="0"/>
          <w:numId w:val="0"/>
        </w:numPr>
        <w:spacing w:lineRule="auto" w:line="276"/>
        <w:rPr>
          <w:rFonts w:ascii="Arial" w:cs="Arial" w:hAnsi="Arial"/>
          <w:b w:val="false"/>
          <w:bCs w:val="false"/>
          <w:color w:val="000000"/>
          <w:sz w:val="24"/>
          <w:szCs w:val="24"/>
        </w:rPr>
      </w:pPr>
      <w:r>
        <w:rPr>
          <w:rFonts w:ascii="Arial" w:cs="Arial" w:hAnsi="Arial"/>
          <w:b w:val="false"/>
          <w:bCs w:val="false"/>
          <w:color w:val="000000"/>
          <w:sz w:val="24"/>
          <w:szCs w:val="24"/>
        </w:rPr>
        <w:t>La aplicación web **</w:t>
      </w:r>
      <w:r>
        <w:rPr>
          <w:rFonts w:ascii="Arial" w:cs="Arial" w:hAnsi="Arial"/>
          <w:b w:val="false"/>
          <w:bCs w:val="false"/>
          <w:color w:val="000000"/>
          <w:sz w:val="24"/>
          <w:szCs w:val="24"/>
          <w:lang w:val="en-US"/>
        </w:rPr>
        <w:t>t</w:t>
      </w:r>
      <w:r>
        <w:rPr>
          <w:rFonts w:ascii="Arial" w:cs="Arial" w:hAnsi="Arial"/>
          <w:b w:val="false"/>
          <w:bCs w:val="false"/>
          <w:color w:val="000000"/>
          <w:sz w:val="24"/>
          <w:szCs w:val="24"/>
        </w:rPr>
        <w:t>erraria</w:t>
      </w:r>
      <w:r>
        <w:rPr>
          <w:rFonts w:ascii="Arial" w:cs="Arial" w:hAnsi="Arial"/>
          <w:b w:val="false"/>
          <w:bCs w:val="false"/>
          <w:color w:val="000000"/>
          <w:sz w:val="24"/>
          <w:szCs w:val="24"/>
          <w:lang w:val="en-US"/>
        </w:rPr>
        <w:t>.org</w:t>
      </w:r>
      <w:r>
        <w:rPr>
          <w:rFonts w:ascii="Arial" w:cs="Arial" w:hAnsi="Arial"/>
          <w:b w:val="false"/>
          <w:bCs w:val="false"/>
          <w:color w:val="000000"/>
          <w:sz w:val="24"/>
          <w:szCs w:val="24"/>
        </w:rPr>
        <w:t xml:space="preserve">**, </w:t>
      </w:r>
      <w:r>
        <w:rPr>
          <w:rFonts w:ascii="Arial" w:cs="Arial" w:hAnsi="Arial"/>
          <w:b w:val="false"/>
          <w:bCs w:val="false"/>
          <w:color w:val="000000"/>
          <w:sz w:val="24"/>
          <w:szCs w:val="24"/>
          <w:lang w:val="en-US"/>
        </w:rPr>
        <w:t xml:space="preserve">publica información sobre </w:t>
      </w:r>
      <w:r>
        <w:rPr>
          <w:rFonts w:ascii="Arial" w:cs="Arial" w:hAnsi="Arial"/>
          <w:b w:val="false"/>
          <w:bCs w:val="false"/>
          <w:color w:val="000000"/>
          <w:sz w:val="24"/>
          <w:szCs w:val="24"/>
        </w:rPr>
        <w:t>un juego de aventura y sandbox que te permite explorar, construir y combatir en un mundo generado aleatoriamente. Terraria tiene una comunidad activa de jugadores y desarrolladores que comparten sus creaciones y actualizaciones</w:t>
      </w:r>
      <w:r>
        <w:rPr>
          <w:rFonts w:ascii="Arial" w:cs="Arial" w:hAnsi="Arial"/>
          <w:b w:val="false"/>
          <w:bCs w:val="false"/>
          <w:color w:val="000000"/>
          <w:sz w:val="24"/>
          <w:szCs w:val="24"/>
          <w:lang w:val="en-US"/>
        </w:rPr>
        <w:t>.</w:t>
      </w:r>
    </w:p>
    <w:p>
      <w:pPr>
        <w:pStyle w:val="style0"/>
        <w:numPr>
          <w:ilvl w:val="0"/>
          <w:numId w:val="0"/>
        </w:numPr>
        <w:spacing w:lineRule="auto" w:line="276"/>
        <w:rPr>
          <w:rFonts w:ascii="Arial" w:cs="Arial" w:hAnsi="Arial"/>
          <w:b w:val="false"/>
          <w:bCs w:val="false"/>
          <w:color w:val="000000"/>
          <w:sz w:val="24"/>
          <w:szCs w:val="24"/>
        </w:rPr>
      </w:pPr>
    </w:p>
    <w:p>
      <w:pPr>
        <w:pStyle w:val="style0"/>
        <w:numPr>
          <w:ilvl w:val="0"/>
          <w:numId w:val="0"/>
        </w:numPr>
        <w:spacing w:lineRule="auto" w:line="276"/>
        <w:rPr>
          <w:rFonts w:ascii="Arial" w:cs="Arial" w:hAnsi="Arial"/>
          <w:b/>
          <w:bCs/>
          <w:color w:val="000000"/>
          <w:sz w:val="24"/>
          <w:szCs w:val="24"/>
        </w:rPr>
      </w:pPr>
      <w:r>
        <w:rPr>
          <w:rFonts w:ascii="Arial" w:cs="Arial" w:hAnsi="Arial"/>
          <w:b/>
          <w:bCs/>
          <w:color w:val="000000"/>
          <w:sz w:val="24"/>
          <w:szCs w:val="24"/>
          <w:lang w:val="en-US"/>
        </w:rPr>
        <w:t xml:space="preserve">Epigrafe 1.1: </w:t>
      </w:r>
      <w:r>
        <w:rPr>
          <w:rFonts w:ascii="Arial" w:cs="Arial" w:hAnsi="Arial"/>
          <w:b/>
          <w:bCs/>
          <w:color w:val="000000"/>
          <w:sz w:val="24"/>
          <w:szCs w:val="24"/>
        </w:rPr>
        <w:t>Una breve descripción funcional de</w:t>
      </w:r>
      <w:r>
        <w:rPr>
          <w:rFonts w:ascii="Arial" w:cs="Arial" w:hAnsi="Arial"/>
          <w:b/>
          <w:bCs/>
          <w:color w:val="000000"/>
          <w:sz w:val="24"/>
          <w:szCs w:val="24"/>
          <w:lang w:val="en-US"/>
        </w:rPr>
        <w:t xml:space="preserve"> t</w:t>
      </w:r>
      <w:r>
        <w:rPr>
          <w:rFonts w:ascii="Arial" w:cs="Arial" w:hAnsi="Arial"/>
          <w:b/>
          <w:bCs/>
          <w:color w:val="000000"/>
          <w:sz w:val="24"/>
          <w:szCs w:val="24"/>
        </w:rPr>
        <w:t>errari</w:t>
      </w:r>
      <w:r>
        <w:rPr>
          <w:rFonts w:ascii="Arial" w:cs="Arial" w:hAnsi="Arial"/>
          <w:b/>
          <w:bCs/>
          <w:color w:val="000000"/>
          <w:sz w:val="24"/>
          <w:szCs w:val="24"/>
          <w:lang w:val="en-US"/>
        </w:rPr>
        <w:t>a.org</w:t>
      </w:r>
    </w:p>
    <w:p>
      <w:pPr>
        <w:pStyle w:val="style0"/>
        <w:numPr>
          <w:ilvl w:val="0"/>
          <w:numId w:val="0"/>
        </w:numPr>
        <w:spacing w:lineRule="auto" w:line="276"/>
        <w:rPr>
          <w:rFonts w:ascii="Arial" w:cs="Arial" w:hAnsi="Arial"/>
          <w:b w:val="false"/>
          <w:bCs w:val="false"/>
          <w:color w:val="000000"/>
          <w:sz w:val="24"/>
          <w:szCs w:val="24"/>
        </w:rPr>
      </w:pPr>
      <w:r>
        <w:rPr>
          <w:rFonts w:ascii="Arial" w:cs="Arial" w:hAnsi="Arial"/>
          <w:b w:val="false"/>
          <w:bCs w:val="false"/>
          <w:color w:val="000000"/>
          <w:sz w:val="24"/>
          <w:szCs w:val="24"/>
        </w:rPr>
        <w:t>Terraria es una aplicación web que permite a los usuarios acceder al juego desde cualquier navegador compatible</w:t>
      </w:r>
      <w:r>
        <w:rPr>
          <w:rFonts w:ascii="Arial" w:cs="Arial" w:hAnsi="Arial"/>
          <w:b w:val="false"/>
          <w:bCs w:val="false"/>
          <w:color w:val="000000"/>
          <w:sz w:val="24"/>
          <w:szCs w:val="24"/>
          <w:lang w:val="en-US"/>
        </w:rPr>
        <w:t>.</w:t>
      </w:r>
      <w:r>
        <w:rPr>
          <w:rFonts w:ascii="Arial" w:cs="Arial" w:hAnsi="Arial"/>
          <w:b w:val="false"/>
          <w:bCs w:val="false"/>
          <w:color w:val="000000"/>
          <w:sz w:val="24"/>
          <w:szCs w:val="24"/>
        </w:rPr>
        <w:t xml:space="preserve"> La aplicación web se conecta con el servidor de Terraria, donde se almacenan los datos de los mundos y los personajes de los jugadores.</w:t>
      </w:r>
      <w:r>
        <w:rPr>
          <w:rFonts w:ascii="Arial" w:cs="Arial" w:hAnsi="Arial"/>
          <w:b w:val="false"/>
          <w:bCs w:val="false"/>
          <w:color w:val="000000"/>
          <w:sz w:val="24"/>
          <w:szCs w:val="24"/>
          <w:lang w:val="en-US"/>
        </w:rPr>
        <w:t xml:space="preserve"> </w:t>
      </w:r>
      <w:r>
        <w:rPr>
          <w:rFonts w:ascii="Arial" w:cs="Arial" w:hAnsi="Arial"/>
          <w:b w:val="false"/>
          <w:bCs w:val="false"/>
          <w:color w:val="000000"/>
          <w:sz w:val="24"/>
          <w:szCs w:val="24"/>
        </w:rPr>
        <w:t>La aplicación web también permite a los usuarios acceder a los foros de la comunidad, donde pueden compartir sus experiencias, consejos, dudas, sugerencias y comentarios sobre el juego.</w:t>
      </w:r>
    </w:p>
    <w:p>
      <w:pPr>
        <w:pStyle w:val="style0"/>
        <w:numPr>
          <w:ilvl w:val="0"/>
          <w:numId w:val="0"/>
        </w:numPr>
        <w:spacing w:lineRule="auto" w:line="276"/>
        <w:rPr>
          <w:rFonts w:ascii="Arial" w:cs="Arial" w:hAnsi="Arial"/>
          <w:b/>
          <w:bCs/>
          <w:color w:val="000000"/>
          <w:sz w:val="24"/>
          <w:szCs w:val="24"/>
          <w:lang w:val="en-US"/>
        </w:rPr>
      </w:pPr>
    </w:p>
    <w:p>
      <w:pPr>
        <w:pStyle w:val="style0"/>
        <w:numPr>
          <w:ilvl w:val="0"/>
          <w:numId w:val="0"/>
        </w:numPr>
        <w:spacing w:lineRule="auto" w:line="276"/>
        <w:rPr>
          <w:rFonts w:ascii="Arial" w:cs="Arial" w:hAnsi="Arial"/>
          <w:b/>
          <w:bCs/>
          <w:color w:val="000000"/>
          <w:sz w:val="24"/>
          <w:szCs w:val="24"/>
        </w:rPr>
      </w:pPr>
      <w:r>
        <w:rPr>
          <w:rFonts w:ascii="Arial" w:cs="Arial" w:hAnsi="Arial"/>
          <w:b/>
          <w:bCs/>
          <w:color w:val="000000"/>
          <w:sz w:val="24"/>
          <w:szCs w:val="24"/>
          <w:lang w:val="en-US"/>
        </w:rPr>
        <w:t>Epígrafe 1.2: Pr</w:t>
      </w:r>
      <w:r>
        <w:rPr>
          <w:rFonts w:ascii="Arial" w:cs="Arial" w:hAnsi="Arial"/>
          <w:b/>
          <w:bCs/>
          <w:color w:val="000000"/>
          <w:sz w:val="24"/>
          <w:szCs w:val="24"/>
        </w:rPr>
        <w:t>uebas de software en el desarrollo</w:t>
      </w:r>
    </w:p>
    <w:p>
      <w:pPr>
        <w:pStyle w:val="style0"/>
        <w:spacing w:after="200" w:lineRule="auto" w:line="276"/>
        <w:jc w:val="left"/>
        <w:rPr>
          <w:rFonts w:ascii="Arial" w:cs="Arial" w:hAnsi="Arial"/>
          <w:b w:val="false"/>
          <w:bCs w:val="false"/>
          <w:color w:val="000000"/>
          <w:sz w:val="24"/>
          <w:szCs w:val="24"/>
        </w:rPr>
      </w:pPr>
      <w:r>
        <w:rPr>
          <w:rFonts w:ascii="Arial" w:cs="Arial" w:eastAsia="Verdana" w:hAnsi="Arial" w:hint="default"/>
          <w:b w:val="false"/>
          <w:bCs w:val="false"/>
          <w:i w:val="false"/>
          <w:iCs w:val="false"/>
          <w:color w:val="auto"/>
          <w:sz w:val="24"/>
          <w:szCs w:val="24"/>
          <w:highlight w:val="none"/>
          <w:vertAlign w:val="baseline"/>
          <w:em w:val="none"/>
          <w:lang w:val="en-US" w:eastAsia="en-US"/>
        </w:rPr>
        <w:t>Las</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pruebas</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de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software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son</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un</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conjunto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de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actividades</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que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tienen</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como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objetivo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verificar</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y</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validar</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la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calidad,</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el</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funcionamiento,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la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seguridad</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y</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la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usabilidad</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de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un</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producto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de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software,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antes</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de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que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sea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entregado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al</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cliente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al</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usuario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final.</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Las</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pruebas</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de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software</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no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solo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sirven</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para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detectar</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y</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corregir</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errores,</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sino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también</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para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mejorar</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el</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rendimiento,</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la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eficiencia,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la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compatibilidad</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y</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la</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satisfacción</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del</w:t>
      </w:r>
      <w:r>
        <w:rPr>
          <w:rFonts w:ascii="Arial" w:cs="Arial" w:eastAsia="Verdana" w:hAnsi="Arial" w:hint="default"/>
          <w:b w:val="false"/>
          <w:bCs w:val="false"/>
          <w:i w:val="false"/>
          <w:iCs w:val="false"/>
          <w:color w:val="auto"/>
          <w:sz w:val="24"/>
          <w:szCs w:val="24"/>
          <w:highlight w:val="none"/>
          <w:vertAlign w:val="baseline"/>
          <w:em w:val="none"/>
          <w:lang w:val="en-US" w:eastAsia="en-US"/>
        </w:rPr>
        <w:t xml:space="preserve"> </w:t>
      </w:r>
      <w:r>
        <w:rPr>
          <w:rFonts w:ascii="Arial" w:cs="Arial" w:eastAsia="Verdana" w:hAnsi="Arial" w:hint="default"/>
          <w:b w:val="false"/>
          <w:bCs w:val="false"/>
          <w:i w:val="false"/>
          <w:iCs w:val="false"/>
          <w:color w:val="auto"/>
          <w:sz w:val="24"/>
          <w:szCs w:val="24"/>
          <w:highlight w:val="none"/>
          <w:vertAlign w:val="baseline"/>
          <w:em w:val="none"/>
          <w:lang w:val="en-US" w:eastAsia="en-US"/>
        </w:rPr>
        <w:t>usuario.</w:t>
      </w:r>
    </w:p>
    <w:p>
      <w:pPr>
        <w:pStyle w:val="style0"/>
        <w:numPr>
          <w:ilvl w:val="0"/>
          <w:numId w:val="0"/>
        </w:numPr>
        <w:spacing w:lineRule="auto" w:line="276"/>
        <w:rPr>
          <w:rFonts w:ascii="Arial" w:cs="Arial" w:hAnsi="Arial"/>
          <w:b w:val="false"/>
          <w:bCs w:val="false"/>
          <w:color w:val="000000"/>
          <w:sz w:val="24"/>
          <w:szCs w:val="24"/>
        </w:rPr>
      </w:pPr>
      <w:r>
        <w:rPr>
          <w:rFonts w:ascii="Arial" w:cs="Arial" w:hAnsi="Arial"/>
          <w:b w:val="false"/>
          <w:bCs w:val="false"/>
          <w:color w:val="000000"/>
          <w:sz w:val="24"/>
          <w:szCs w:val="24"/>
          <w:lang w:val="en-US"/>
        </w:rPr>
        <w:t xml:space="preserve">Ejemplos </w:t>
      </w:r>
      <w:r>
        <w:rPr>
          <w:rFonts w:ascii="Arial" w:cs="Arial" w:hAnsi="Arial"/>
          <w:b w:val="false"/>
          <w:bCs w:val="false"/>
          <w:color w:val="000000"/>
          <w:sz w:val="24"/>
          <w:szCs w:val="24"/>
        </w:rPr>
        <w:t>de por qué es necesario probar con intencionalidad: Las pruebas de software son esenciales para garantizar la calidad, la funcionalidad, la seguridad, la usabilidad y el rendimiento del producto. Sin pruebas, el software podría contener errores, vulnerabilidades, inconsistencias, incompatibilidades, defectos de diseño o de código, que afectarían negativamente a la experiencia y la satisfacción de los usuarios, así como a la reputación y la rentabilidad de la empresa. Algunos ejemplos de las consecuencias de no probar el software adecuadamente son: el fallo del sistema de reservas de vuelos de British Airways en 2017, que causó la cancelación de más de 700 vuelos y afectó a más de 75.000 pasajeros; el hackeo de la plataforma de intercambio de criptomonedas Mt. Gox en 2014, que provocó la pérdida de más de 850.000 bitcoins, equivalentes a unos 450 millones de dólares en ese momento; o el lanzamiento fallido del videojuego Cyberpunk 2077 en 2020, que presentaba numerosos bugs, glitches, problemas de rendimiento y de compatibilidad, que generaron una gran decepción y críticas entre los usuarios, y obligaron a la empresa a ofrecer reembolsos y disculpas públicas</w:t>
      </w:r>
      <w:r>
        <w:rPr>
          <w:rFonts w:ascii="Arial" w:cs="Arial" w:hAnsi="Arial"/>
          <w:b w:val="false"/>
          <w:bCs w:val="false"/>
          <w:color w:val="000000"/>
          <w:sz w:val="24"/>
          <w:szCs w:val="24"/>
          <w:lang w:val="en-US"/>
        </w:rPr>
        <w:t>.</w:t>
      </w:r>
    </w:p>
    <w:p>
      <w:pPr>
        <w:pStyle w:val="style0"/>
        <w:numPr>
          <w:ilvl w:val="0"/>
          <w:numId w:val="0"/>
        </w:numPr>
        <w:spacing w:lineRule="auto" w:line="276"/>
        <w:rPr>
          <w:rFonts w:ascii="Arial" w:cs="Arial" w:hAnsi="Arial"/>
          <w:b w:val="false"/>
          <w:bCs w:val="false"/>
          <w:color w:val="000000"/>
          <w:sz w:val="24"/>
          <w:szCs w:val="24"/>
        </w:rPr>
      </w:pPr>
      <w:r>
        <w:rPr>
          <w:rFonts w:ascii="Arial" w:cs="Arial" w:hAnsi="Arial"/>
          <w:b w:val="false"/>
          <w:bCs w:val="false"/>
          <w:color w:val="000000"/>
          <w:sz w:val="24"/>
          <w:szCs w:val="24"/>
        </w:rPr>
        <w:t>Objetivos de las pruebas: Los objetivos de las pruebas de software son: verificar que el software cumple con los requisitos y las expectativas de los usuarios y de los clientes; validar que el software funciona correctamente y sin errores bajo diferentes condiciones y escenarios; detectar y corregir los defectos y las anomalías del software antes de su lanzamiento; mejorar la calidad y la confiabilidad del software; reducir los riesgos y los costes asociados al mantenimiento y a las incidencias del software; y aumentar la confianza y la satisfacción de los usuarios y de los clientes con el software.</w:t>
      </w:r>
    </w:p>
    <w:p>
      <w:pPr>
        <w:pStyle w:val="style0"/>
        <w:numPr>
          <w:ilvl w:val="0"/>
          <w:numId w:val="0"/>
        </w:numPr>
        <w:spacing w:lineRule="auto" w:line="276"/>
        <w:rPr>
          <w:rFonts w:ascii="Arial" w:cs="Arial" w:hAnsi="Arial"/>
          <w:b w:val="false"/>
          <w:bCs w:val="false"/>
          <w:color w:val="000000"/>
          <w:sz w:val="24"/>
          <w:szCs w:val="24"/>
        </w:rPr>
      </w:pPr>
      <w:r>
        <w:rPr>
          <w:rFonts w:ascii="Arial" w:cs="Arial" w:hAnsi="Arial"/>
          <w:b w:val="false"/>
          <w:bCs w:val="false"/>
          <w:color w:val="000000"/>
          <w:sz w:val="24"/>
          <w:szCs w:val="24"/>
        </w:rPr>
        <w:t>Niveles y tipos de pruebas: Los niveles de pruebas de software son las etapas en las que se realizan las pruebas, según el grado de integración y de abstracción del software. Los niveles más comunes son: las pruebas unitarias, que validan que cada unidad o componente del software funciona de forma aislada; las pruebas de integración, que verifican que los componentes o módulos del software funcionan de forma conjunta; las pruebas de sistema, que comprueban que el software funciona como un todo y cumple con los requisitos funcionales y no funcionales; y las pruebas de aceptación, que confirman que el software satisface las necesidades y los criterios de los usuarios y de los clientes. Los tipos de pruebas de software son las categorías en las que se clasifican las pruebas, según el objetivo, el método, el alcance o el enfoque que se emplea. Algunos tipos de pruebas son: las pruebas funcionales, que evalúan las funciones y las características del software; las pruebas no funcionales, que miden el rendimiento, la seguridad, la usabilidad, la accesibilidad o la compatibilidad del software; las pruebas de regresión, que verifican que los cambios o las actualizaciones del software no afectan a su funcionamiento previo; las pruebas de humo o de cordura, que realizan una comprobación rápida y superficial del software para asegurar su estabilidad; las pruebas de caja blanca, que analizan la estructura interna y el código del software; las pruebas de caja negra, que examinan la funcionalidad externa y la interfaz del software; y las pruebas de caja gris, que combinan los dos enfoques anteriores.</w:t>
      </w:r>
    </w:p>
    <w:p>
      <w:pPr>
        <w:pStyle w:val="style0"/>
        <w:numPr>
          <w:ilvl w:val="0"/>
          <w:numId w:val="0"/>
        </w:numPr>
        <w:spacing w:lineRule="auto" w:line="276"/>
        <w:rPr>
          <w:rFonts w:ascii="Arial" w:cs="Arial" w:hAnsi="Arial"/>
          <w:b w:val="false"/>
          <w:bCs w:val="false"/>
          <w:color w:val="000000"/>
          <w:sz w:val="24"/>
          <w:szCs w:val="24"/>
        </w:rPr>
      </w:pPr>
      <w:r>
        <w:rPr>
          <w:rFonts w:ascii="Arial" w:cs="Arial" w:hAnsi="Arial"/>
          <w:b w:val="false"/>
          <w:bCs w:val="false"/>
          <w:color w:val="000000"/>
          <w:sz w:val="24"/>
          <w:szCs w:val="24"/>
        </w:rPr>
        <w:t>Principios de las pruebas: Los principios de las pruebas de software son las pautas o las buenas prácticas que se deben seguir para realizar las pruebas de forma efectiva y eficiente. Algunos principios son: las pruebas muestran la presencia de defectos, pero no su ausencia; las pruebas exhaustivas son imposibles, por lo que se debe priorizar y optimizar el alcance y la cobertura de las pruebas; las pruebas tempranas ahorran tiempo y dinero, al detectar los defectos en las fases iniciales del desarrollo; las pruebas dependen del contexto, por lo que se deben adaptar a las características y los requisitos del software; las pruebas deben ser independientes y objetivas, por lo que se recomienda la participación de terceros o de equipos especializados; y las pruebas deben ser planificadas, diseñadas, ejecutadas, documentadas y controladas, siguiendo un proceso sistemático y estructurado.</w:t>
      </w: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p>
      <w:pPr>
        <w:pStyle w:val="style0"/>
        <w:numPr>
          <w:ilvl w:val="0"/>
          <w:numId w:val="0"/>
        </w:numPr>
        <w:spacing w:lineRule="auto" w:line="276"/>
        <w:rPr>
          <w:rFonts w:ascii="Arial" w:cs="Arial" w:hAnsi="Arial"/>
          <w:color w:val="4472c4"/>
          <w:sz w:val="32"/>
          <w:szCs w:val="32"/>
        </w:rPr>
      </w:pPr>
    </w:p>
    <w:bookmarkStart w:id="3" w:name="CONCLUSIONES"/>
    <w:p>
      <w:pPr>
        <w:pStyle w:val="style0"/>
        <w:numPr>
          <w:ilvl w:val="0"/>
          <w:numId w:val="0"/>
        </w:numPr>
        <w:spacing w:lineRule="auto" w:line="276"/>
        <w:rPr>
          <w:rFonts w:ascii="Arial" w:cs="Arial" w:hAnsi="Arial"/>
          <w:color w:val="4472c4"/>
          <w:sz w:val="32"/>
          <w:szCs w:val="32"/>
        </w:rPr>
      </w:pPr>
      <w:r>
        <w:rPr>
          <w:rFonts w:ascii="Arial" w:cs="Arial" w:hAnsi="Arial"/>
          <w:color w:val="4472c4"/>
          <w:sz w:val="32"/>
          <w:szCs w:val="32"/>
        </w:rPr>
        <w:t>CONCLUSIONES</w:t>
      </w:r>
      <w:bookmarkEnd w:id="3"/>
    </w:p>
    <w:p>
      <w:pPr>
        <w:pStyle w:val="style0"/>
        <w:spacing w:lineRule="auto" w:line="276"/>
        <w:jc w:val="left"/>
        <w:rPr>
          <w:rFonts w:ascii="Arial" w:cs="Arial" w:hAnsi="Arial"/>
          <w:b w:val="false"/>
          <w:bCs w:val="false"/>
          <w:sz w:val="24"/>
          <w:szCs w:val="24"/>
        </w:rPr>
      </w:pPr>
      <w:r>
        <w:rPr>
          <w:rFonts w:ascii="Arial" w:cs="Arial" w:hAnsi="Arial"/>
          <w:b w:val="false"/>
          <w:bCs w:val="false"/>
          <w:sz w:val="24"/>
          <w:szCs w:val="24"/>
          <w:lang w:val="en-US"/>
        </w:rPr>
        <w:t>Con la realización de este Seminario se pudo concluir que la página web terraria.org esta bien optimizada, además de ser uno de los sitios webs más populares para la comunidad gamer, permitiendo a los usuarios resolver dudas y conocer sobre las nuevas actualizaciones del juego terraria que ofrece la empresa de Re-Logic. Esta empresa utiliza diferentes modelos de proceso de software para desarrollar sus productos y servicios, obteniendo beneficios como mayor productividad, innovación y competitividad. Además de que sin importar que métodos usaron, la mayor prioridad es cumplir con las demandas de los usuarios, que serán en resumen su principal objetivo, así como labrar una reputación para futuras oportunidades.</w:t>
      </w:r>
    </w:p>
    <w:p>
      <w:pPr>
        <w:pStyle w:val="style0"/>
        <w:spacing w:lineRule="auto" w:line="276"/>
        <w:jc w:val="both"/>
        <w:rPr>
          <w:rFonts w:ascii="Arial" w:cs="Arial" w:hAnsi="Arial"/>
          <w:sz w:val="22"/>
          <w:szCs w:val="22"/>
        </w:rPr>
      </w:pPr>
    </w:p>
    <w:p>
      <w:pPr>
        <w:pStyle w:val="style0"/>
        <w:spacing w:lineRule="auto" w:line="276"/>
        <w:jc w:val="both"/>
        <w:rPr>
          <w:rFonts w:ascii="Arial" w:cs="Arial" w:hAnsi="Arial"/>
          <w:sz w:val="22"/>
          <w:szCs w:val="22"/>
        </w:rPr>
      </w:pPr>
    </w:p>
    <w:p>
      <w:pPr>
        <w:pStyle w:val="style0"/>
        <w:spacing w:lineRule="auto" w:line="276"/>
        <w:jc w:val="both"/>
        <w:rPr>
          <w:rFonts w:ascii="Arial" w:cs="Arial" w:hAnsi="Arial"/>
          <w:sz w:val="22"/>
          <w:szCs w:val="22"/>
        </w:rPr>
      </w:pPr>
    </w:p>
    <w:p>
      <w:pPr>
        <w:pStyle w:val="style0"/>
        <w:spacing w:lineRule="auto" w:line="276"/>
        <w:jc w:val="both"/>
        <w:rPr>
          <w:rFonts w:ascii="Arial" w:cs="Arial" w:hAnsi="Arial"/>
          <w:sz w:val="22"/>
          <w:szCs w:val="22"/>
        </w:rPr>
      </w:pPr>
    </w:p>
    <w:bookmarkStart w:id="4" w:name="RECOMENDACIONES"/>
    <w:p>
      <w:pPr>
        <w:pStyle w:val="style0"/>
        <w:spacing w:lineRule="auto" w:line="276"/>
        <w:jc w:val="both"/>
        <w:rPr>
          <w:rFonts w:ascii="Arial" w:cs="Arial" w:hAnsi="Arial"/>
          <w:sz w:val="22"/>
          <w:szCs w:val="22"/>
        </w:rPr>
      </w:pPr>
      <w:r>
        <w:rPr>
          <w:rFonts w:ascii="Arial" w:cs="Arial" w:hAnsi="Arial"/>
          <w:color w:val="4472c4"/>
          <w:sz w:val="32"/>
          <w:szCs w:val="32"/>
        </w:rPr>
        <w:t>RECOMENDACIONES</w:t>
      </w:r>
      <w:bookmarkEnd w:id="4"/>
      <w:r>
        <w:rPr>
          <w:rFonts w:ascii="Arial" w:cs="Arial" w:hAnsi="Arial"/>
          <w:color w:val="4472c4"/>
          <w:sz w:val="32"/>
          <w:szCs w:val="32"/>
        </w:rPr>
        <w:t xml:space="preserve"> </w:t>
      </w:r>
    </w:p>
    <w:p>
      <w:pPr>
        <w:pStyle w:val="style0"/>
        <w:spacing w:lineRule="auto" w:line="276"/>
        <w:jc w:val="left"/>
        <w:rPr>
          <w:rFonts w:ascii="Arial" w:cs="Arial" w:hAnsi="Arial"/>
          <w:sz w:val="24"/>
          <w:szCs w:val="24"/>
        </w:rPr>
      </w:pPr>
      <w:r>
        <w:rPr>
          <w:rFonts w:ascii="Arial" w:cs="Arial" w:hAnsi="Arial"/>
          <w:sz w:val="24"/>
          <w:szCs w:val="24"/>
          <w:lang w:val="en-US"/>
        </w:rPr>
        <w:t>En fin... Nuestro trabajo tiene la intención de mostrarnos la necesidad de comprender los métodos de prueba de software, así como motivar al personal aquí presente para indagar un poco más sobre los métodos abordados por nosotros. Sin más gracias por prestarnos su apoyo en este breve proyecto.</w:t>
      </w:r>
    </w:p>
    <w:p>
      <w:pPr>
        <w:pStyle w:val="style0"/>
        <w:spacing w:lineRule="auto" w:line="276"/>
        <w:jc w:val="left"/>
        <w:rPr>
          <w:rFonts w:ascii="Arial" w:cs="Arial" w:hAnsi="Arial"/>
          <w:sz w:val="24"/>
          <w:szCs w:val="24"/>
        </w:rPr>
      </w:pPr>
      <w:r>
        <w:rPr>
          <w:rFonts w:ascii="Arial" w:cs="Arial" w:hAnsi="Arial"/>
          <w:sz w:val="24"/>
          <w:szCs w:val="24"/>
        </w:rPr>
        <w:t>MUCHAS GRACIAS</w:t>
      </w:r>
    </w:p>
    <w:p>
      <w:pPr>
        <w:pStyle w:val="style0"/>
        <w:spacing w:lineRule="auto" w:line="276"/>
        <w:jc w:val="both"/>
        <w:rPr>
          <w:rFonts w:ascii="Arial" w:cs="Arial" w:hAnsi="Arial"/>
          <w:sz w:val="32"/>
          <w:szCs w:val="32"/>
        </w:rPr>
      </w:pPr>
    </w:p>
    <w:p>
      <w:pPr>
        <w:pStyle w:val="style0"/>
        <w:spacing w:lineRule="auto" w:line="276"/>
        <w:jc w:val="both"/>
        <w:rPr>
          <w:rFonts w:ascii="Arial" w:cs="Arial" w:hAnsi="Arial"/>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r>
        <w:rPr>
          <w:rFonts w:ascii="Arial" w:cs="Arial" w:hAnsi="Arial"/>
          <w:color w:val="4472c4"/>
          <w:sz w:val="32"/>
          <w:szCs w:val="32"/>
          <w:lang w:val="en-US"/>
        </w:rPr>
        <w:t>REFERENCIAS BIBLIOGRÁFICAS</w:t>
      </w:r>
    </w:p>
    <w:p>
      <w:pPr>
        <w:pStyle w:val="style0"/>
        <w:spacing w:lineRule="auto" w:line="276"/>
        <w:jc w:val="both"/>
        <w:rPr>
          <w:rFonts w:ascii="Arial" w:cs="Arial" w:hAnsi="Arial"/>
          <w:color w:val="000000"/>
          <w:sz w:val="32"/>
          <w:szCs w:val="32"/>
        </w:rPr>
      </w:pPr>
      <w:r>
        <w:rPr>
          <w:rFonts w:ascii="Arial" w:cs="Arial" w:hAnsi="Arial"/>
          <w:color w:val="000000"/>
          <w:sz w:val="32"/>
          <w:szCs w:val="32"/>
          <w:lang w:val="en-US"/>
        </w:rPr>
        <w:t>(1) Terraria. https://www.terraria.org/.</w:t>
      </w:r>
    </w:p>
    <w:p>
      <w:pPr>
        <w:pStyle w:val="style0"/>
        <w:spacing w:lineRule="auto" w:line="276"/>
        <w:jc w:val="both"/>
        <w:rPr>
          <w:rFonts w:ascii="Arial" w:cs="Arial" w:hAnsi="Arial"/>
          <w:color w:val="000000"/>
          <w:sz w:val="32"/>
          <w:szCs w:val="32"/>
        </w:rPr>
      </w:pPr>
      <w:r>
        <w:rPr>
          <w:rFonts w:ascii="Arial" w:cs="Arial" w:hAnsi="Arial"/>
          <w:color w:val="000000"/>
          <w:sz w:val="32"/>
          <w:szCs w:val="32"/>
          <w:lang w:val="en-US"/>
        </w:rPr>
        <w:t>(2) News - Terraria. https://www.terraria.org/news.</w:t>
      </w:r>
    </w:p>
    <w:p>
      <w:pPr>
        <w:pStyle w:val="style0"/>
        <w:spacing w:lineRule="auto" w:line="276"/>
        <w:jc w:val="both"/>
        <w:rPr>
          <w:rFonts w:ascii="Arial" w:cs="Arial" w:hAnsi="Arial"/>
          <w:color w:val="000000"/>
          <w:sz w:val="32"/>
          <w:szCs w:val="32"/>
        </w:rPr>
      </w:pPr>
      <w:r>
        <w:rPr>
          <w:rFonts w:ascii="Arial" w:cs="Arial" w:hAnsi="Arial"/>
          <w:color w:val="000000"/>
          <w:sz w:val="32"/>
          <w:szCs w:val="32"/>
          <w:lang w:val="en-US"/>
        </w:rPr>
        <w:t>(3) Terraria Community Forums. https://forums.terraria.org/index.php.</w:t>
      </w:r>
    </w:p>
    <w:p>
      <w:pPr>
        <w:pStyle w:val="style0"/>
        <w:spacing w:lineRule="auto" w:line="276"/>
        <w:jc w:val="both"/>
        <w:rPr>
          <w:rFonts w:ascii="Arial" w:cs="Arial" w:hAnsi="Arial"/>
          <w:color w:val="000000"/>
          <w:sz w:val="32"/>
          <w:szCs w:val="32"/>
        </w:rPr>
      </w:pPr>
      <w:r>
        <w:rPr>
          <w:rFonts w:ascii="Arial" w:cs="Arial" w:hAnsi="Arial"/>
          <w:color w:val="000000"/>
          <w:sz w:val="32"/>
          <w:szCs w:val="32"/>
          <w:lang w:val="en-US"/>
        </w:rPr>
        <w:t>(4) What is Software Testing and How Does it Work? | IBM. https://www.ibm.com/topics/software-testing.</w:t>
      </w:r>
    </w:p>
    <w:p>
      <w:pPr>
        <w:pStyle w:val="style0"/>
        <w:spacing w:lineRule="auto" w:line="276"/>
        <w:jc w:val="both"/>
        <w:rPr>
          <w:rFonts w:ascii="Arial" w:cs="Arial" w:hAnsi="Arial"/>
          <w:color w:val="000000"/>
          <w:sz w:val="32"/>
          <w:szCs w:val="32"/>
        </w:rPr>
      </w:pPr>
      <w:r>
        <w:rPr>
          <w:rFonts w:ascii="Arial" w:cs="Arial" w:hAnsi="Arial"/>
          <w:color w:val="000000"/>
          <w:sz w:val="32"/>
          <w:szCs w:val="32"/>
          <w:lang w:val="en-US"/>
        </w:rPr>
        <w:t>(5) Software testing - Wikipedia. https://en.wikipedia.org/wiki/Software_testing.</w:t>
      </w:r>
    </w:p>
    <w:p>
      <w:pPr>
        <w:pStyle w:val="style0"/>
        <w:spacing w:lineRule="auto" w:line="276"/>
        <w:jc w:val="both"/>
        <w:rPr>
          <w:rFonts w:ascii="Arial" w:cs="Arial" w:hAnsi="Arial"/>
          <w:color w:val="000000"/>
          <w:sz w:val="32"/>
          <w:szCs w:val="32"/>
        </w:rPr>
      </w:pPr>
      <w:r>
        <w:rPr>
          <w:rFonts w:ascii="Arial" w:cs="Arial" w:hAnsi="Arial"/>
          <w:color w:val="000000"/>
          <w:sz w:val="32"/>
          <w:szCs w:val="32"/>
          <w:lang w:val="en-US"/>
        </w:rPr>
        <w:t>(6) ¿Qué es la prueba de software y cómo funciona? | IBM. https://www.ibm.com/mx-es/topics/software-testing.</w:t>
      </w:r>
    </w:p>
    <w:p>
      <w:pPr>
        <w:pStyle w:val="style0"/>
        <w:spacing w:lineRule="auto" w:line="276"/>
        <w:jc w:val="both"/>
        <w:rPr>
          <w:rFonts w:ascii="Arial" w:cs="Arial" w:hAnsi="Arial"/>
          <w:color w:val="000000"/>
          <w:sz w:val="32"/>
          <w:szCs w:val="32"/>
        </w:rPr>
      </w:pPr>
      <w:r>
        <w:rPr>
          <w:rFonts w:ascii="Arial" w:cs="Arial" w:hAnsi="Arial"/>
          <w:color w:val="000000"/>
          <w:sz w:val="32"/>
          <w:szCs w:val="32"/>
          <w:lang w:val="en-US"/>
        </w:rPr>
        <w:t>(7) Terraria. https://www.terraria.org/.</w:t>
      </w:r>
    </w:p>
    <w:p>
      <w:pPr>
        <w:pStyle w:val="style0"/>
        <w:spacing w:lineRule="auto" w:line="276"/>
        <w:jc w:val="both"/>
        <w:rPr>
          <w:rFonts w:ascii="Arial" w:cs="Arial" w:hAnsi="Arial"/>
          <w:color w:val="000000"/>
          <w:sz w:val="32"/>
          <w:szCs w:val="32"/>
        </w:rPr>
      </w:pPr>
      <w:r>
        <w:rPr>
          <w:rFonts w:ascii="Arial" w:cs="Arial" w:hAnsi="Arial"/>
          <w:color w:val="000000"/>
          <w:sz w:val="32"/>
          <w:szCs w:val="32"/>
          <w:lang w:val="en-US"/>
        </w:rPr>
        <w:t>(8) News - Terraria. https://www.terraria.org/news.</w:t>
      </w:r>
    </w:p>
    <w:p>
      <w:pPr>
        <w:pStyle w:val="style0"/>
        <w:spacing w:lineRule="auto" w:line="276"/>
        <w:jc w:val="both"/>
        <w:rPr>
          <w:rFonts w:ascii="Arial" w:cs="Arial" w:hAnsi="Arial"/>
          <w:color w:val="000000"/>
          <w:sz w:val="32"/>
          <w:szCs w:val="32"/>
        </w:rPr>
      </w:pPr>
      <w:r>
        <w:rPr>
          <w:rFonts w:ascii="Arial" w:cs="Arial" w:hAnsi="Arial"/>
          <w:color w:val="000000"/>
          <w:sz w:val="32"/>
          <w:szCs w:val="32"/>
          <w:lang w:val="en-US"/>
        </w:rPr>
        <w:t>(9) Terraria Community Forums. https://forums.terraria.org/index.php.</w:t>
      </w:r>
    </w:p>
    <w:p>
      <w:pPr>
        <w:pStyle w:val="style0"/>
        <w:spacing w:lineRule="auto" w:line="276"/>
        <w:jc w:val="both"/>
        <w:rPr>
          <w:rFonts w:ascii="Arial" w:cs="Arial" w:hAnsi="Arial"/>
          <w:color w:val="4472c4"/>
          <w:sz w:val="32"/>
          <w:szCs w:val="32"/>
        </w:rPr>
      </w:pPr>
    </w:p>
    <w:bookmarkStart w:id="5" w:name="ANEXOS"/>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p>
    <w:p>
      <w:pPr>
        <w:pStyle w:val="style0"/>
        <w:spacing w:lineRule="auto" w:line="276"/>
        <w:jc w:val="both"/>
        <w:rPr>
          <w:rFonts w:ascii="Arial" w:cs="Arial" w:hAnsi="Arial"/>
          <w:color w:val="4472c4"/>
          <w:sz w:val="32"/>
          <w:szCs w:val="32"/>
        </w:rPr>
      </w:pPr>
      <w:r>
        <w:rPr>
          <w:rFonts w:ascii="Arial" w:cs="Arial" w:hAnsi="Arial"/>
          <w:color w:val="4472c4"/>
          <w:sz w:val="32"/>
          <w:szCs w:val="32"/>
        </w:rPr>
        <w:t>ANEXOS</w:t>
      </w:r>
      <w:bookmarkEnd w:id="5"/>
      <w:r>
        <w:rPr>
          <w:rFonts w:ascii="Arial" w:cs="Arial" w:hAnsi="Arial"/>
          <w:color w:val="4472c4"/>
          <w:sz w:val="32"/>
          <w:szCs w:val="32"/>
        </w:rPr>
        <w:t xml:space="preserve"> </w:t>
      </w:r>
    </w:p>
    <w:p>
      <w:pPr>
        <w:pStyle w:val="style1"/>
        <w:spacing w:lineRule="auto" w:line="276"/>
        <w:rPr>
          <w:color w:val="4472c4"/>
          <w:lang w:val="es-ES"/>
        </w:rPr>
      </w:pPr>
      <w:r>
        <w:rPr/>
        <w:drawing>
          <wp:inline distL="114300" distT="0" distB="0" distR="114300">
            <wp:extent cx="5968005" cy="596800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5968005" cy="5968005"/>
                    </a:xfrm>
                    <a:prstGeom prst="rect"/>
                  </pic:spPr>
                </pic:pic>
              </a:graphicData>
            </a:graphic>
          </wp:inline>
        </w:drawing>
      </w:r>
    </w:p>
    <w:p>
      <w:pPr>
        <w:pStyle w:val="style0"/>
        <w:numPr>
          <w:ilvl w:val="0"/>
          <w:numId w:val="0"/>
        </w:numPr>
        <w:spacing w:lineRule="auto" w:line="276"/>
        <w:jc w:val="center"/>
        <w:rPr>
          <w:color w:val="4472c4"/>
          <w:lang w:val="en-US"/>
        </w:rPr>
      </w:pPr>
    </w:p>
    <w:p>
      <w:pPr>
        <w:pStyle w:val="style0"/>
        <w:numPr>
          <w:ilvl w:val="0"/>
          <w:numId w:val="0"/>
        </w:numPr>
        <w:spacing w:lineRule="auto" w:line="276"/>
        <w:jc w:val="left"/>
        <w:rPr>
          <w:color w:val="4472c4"/>
          <w:lang w:val="es-ES"/>
        </w:rPr>
      </w:pPr>
    </w:p>
    <w:bookmarkStart w:id="6" w:name="Bibliografía"/>
    <w:p>
      <w:pPr>
        <w:pStyle w:val="style1"/>
        <w:spacing w:lineRule="auto" w:line="276"/>
        <w:rPr>
          <w:color w:val="4472c4"/>
          <w:lang w:val="es-ES"/>
        </w:rPr>
      </w:pPr>
    </w:p>
    <w:bookmarkEnd w:id="6"/>
    <w:p>
      <w:pPr>
        <w:pStyle w:val="style0"/>
        <w:numPr>
          <w:ilvl w:val="0"/>
          <w:numId w:val="0"/>
        </w:numPr>
        <w:spacing w:lineRule="auto" w:line="276"/>
        <w:rPr/>
      </w:pPr>
    </w:p>
    <w:sectPr>
      <w:headerReference w:type="default" r:id="rId3"/>
      <w:footerReference w:type="default" r:id="rId4"/>
      <w:headerReference w:type="first" r:id="rId5"/>
      <w:pgSz w:w="11906" w:h="16838" w:orient="portrait"/>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libri Light">
    <w:altName w:val="Calibri Light"/>
    <w:panose1 w:val="020f0302020000030204"/>
    <w:charset w:val="00"/>
    <w:family w:val="swiss"/>
    <w:pitch w:val="variable"/>
    <w:sig w:usb0="E4002EFF" w:usb1="C000247B" w:usb2="00000009" w:usb3="00000000" w:csb0="000001FF" w:csb1="00000000"/>
  </w:font>
  <w:font w:name="Book Antiqua">
    <w:altName w:val="Book Antiqua"/>
    <w:panose1 w:val="02040602050000030304"/>
    <w:charset w:val="00"/>
    <w:family w:val="roman"/>
    <w:pitch w:val="variable"/>
    <w:sig w:usb0="00000287" w:usb1="00000000" w:usb2="00000000" w:usb3="00000000" w:csb0="0000009F" w:csb1="00000000"/>
  </w:font>
  <w:font w:name="Verdana">
    <w:altName w:val="Verdana"/>
    <w:panose1 w:val="020b0604030000040204"/>
    <w:charset w:val="00"/>
    <w:family w:val="swiss"/>
    <w:pitch w:val="variable"/>
    <w:sig w:usb0="A00006FF" w:usb1="4000205B" w:usb2="00000010" w:usb3="00000000" w:csb0="0000019F" w:csb1="00000000"/>
  </w:font>
  <w:font w:name="Arial">
    <w:altName w:val="Arial"/>
    <w:panose1 w:val="020b0604020000020204"/>
    <w:charset w:val="00"/>
    <w:family w:val="swiss"/>
    <w:pitch w:val="variable"/>
    <w:sig w:usb0="E0002EFF" w:usb1="C000785B" w:usb2="00000009" w:usb3="00000000" w:csb0="000001FF" w:csb1="00000000"/>
  </w:font>
  <w:font w:name="宋体">
    <w:altName w:val="Wingdings 2"/>
    <w:panose1 w:val="05020102010000070707"/>
    <w:charset w:val="02"/>
    <w:family w:val="roman"/>
    <w:pitch w:val="default"/>
    <w:sig w:usb0="00000000" w:usb1="10000000" w:usb2="00000000" w:usb3="00000000" w:csb0="80000000"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B362246"/>
    <w:lvl w:ilvl="0" w:tplc="5C0A0001">
      <w:start w:val="1"/>
      <w:numFmt w:val="bullet"/>
      <w:lvlText w:val=""/>
      <w:lvlJc w:val="left"/>
      <w:pPr>
        <w:ind w:left="1587" w:hanging="360"/>
      </w:pPr>
      <w:rPr>
        <w:rFonts w:ascii="Symbol" w:hAnsi="Symbol" w:hint="default"/>
      </w:rPr>
    </w:lvl>
    <w:lvl w:ilvl="1" w:tplc="5C0A0003" w:tentative="1">
      <w:start w:val="1"/>
      <w:numFmt w:val="bullet"/>
      <w:lvlText w:val="o"/>
      <w:lvlJc w:val="left"/>
      <w:pPr>
        <w:ind w:left="2307" w:hanging="360"/>
      </w:pPr>
      <w:rPr>
        <w:rFonts w:ascii="Courier New" w:cs="Courier New" w:hAnsi="Courier New" w:hint="default"/>
      </w:rPr>
    </w:lvl>
    <w:lvl w:ilvl="2" w:tplc="5C0A0005" w:tentative="1">
      <w:start w:val="1"/>
      <w:numFmt w:val="bullet"/>
      <w:lvlText w:val=""/>
      <w:lvlJc w:val="left"/>
      <w:pPr>
        <w:ind w:left="3027" w:hanging="360"/>
      </w:pPr>
      <w:rPr>
        <w:rFonts w:ascii="Wingdings" w:hAnsi="Wingdings" w:hint="default"/>
      </w:rPr>
    </w:lvl>
    <w:lvl w:ilvl="3" w:tplc="5C0A0001" w:tentative="1">
      <w:start w:val="1"/>
      <w:numFmt w:val="bullet"/>
      <w:lvlText w:val=""/>
      <w:lvlJc w:val="left"/>
      <w:pPr>
        <w:ind w:left="3747" w:hanging="360"/>
      </w:pPr>
      <w:rPr>
        <w:rFonts w:ascii="Symbol" w:hAnsi="Symbol" w:hint="default"/>
      </w:rPr>
    </w:lvl>
    <w:lvl w:ilvl="4" w:tplc="5C0A0003" w:tentative="1">
      <w:start w:val="1"/>
      <w:numFmt w:val="bullet"/>
      <w:lvlText w:val="o"/>
      <w:lvlJc w:val="left"/>
      <w:pPr>
        <w:ind w:left="4467" w:hanging="360"/>
      </w:pPr>
      <w:rPr>
        <w:rFonts w:ascii="Courier New" w:cs="Courier New" w:hAnsi="Courier New" w:hint="default"/>
      </w:rPr>
    </w:lvl>
    <w:lvl w:ilvl="5" w:tplc="5C0A0005" w:tentative="1">
      <w:start w:val="1"/>
      <w:numFmt w:val="bullet"/>
      <w:lvlText w:val=""/>
      <w:lvlJc w:val="left"/>
      <w:pPr>
        <w:ind w:left="5187" w:hanging="360"/>
      </w:pPr>
      <w:rPr>
        <w:rFonts w:ascii="Wingdings" w:hAnsi="Wingdings" w:hint="default"/>
      </w:rPr>
    </w:lvl>
    <w:lvl w:ilvl="6" w:tplc="5C0A0001" w:tentative="1">
      <w:start w:val="1"/>
      <w:numFmt w:val="bullet"/>
      <w:lvlText w:val=""/>
      <w:lvlJc w:val="left"/>
      <w:pPr>
        <w:ind w:left="5907" w:hanging="360"/>
      </w:pPr>
      <w:rPr>
        <w:rFonts w:ascii="Symbol" w:hAnsi="Symbol" w:hint="default"/>
      </w:rPr>
    </w:lvl>
    <w:lvl w:ilvl="7" w:tplc="5C0A0003" w:tentative="1">
      <w:start w:val="1"/>
      <w:numFmt w:val="bullet"/>
      <w:lvlText w:val="o"/>
      <w:lvlJc w:val="left"/>
      <w:pPr>
        <w:ind w:left="6627" w:hanging="360"/>
      </w:pPr>
      <w:rPr>
        <w:rFonts w:ascii="Courier New" w:cs="Courier New" w:hAnsi="Courier New" w:hint="default"/>
      </w:rPr>
    </w:lvl>
    <w:lvl w:ilvl="8" w:tplc="5C0A0005" w:tentative="1">
      <w:start w:val="1"/>
      <w:numFmt w:val="bullet"/>
      <w:lvlText w:val=""/>
      <w:lvlJc w:val="left"/>
      <w:pPr>
        <w:ind w:left="7347" w:hanging="360"/>
      </w:pPr>
      <w:rPr>
        <w:rFonts w:ascii="Wingdings" w:hAnsi="Wingdings" w:hint="default"/>
      </w:rPr>
    </w:lvl>
  </w:abstractNum>
  <w:abstractNum w:abstractNumId="1">
    <w:nsid w:val="00000001"/>
    <w:multiLevelType w:val="hybridMultilevel"/>
    <w:tmpl w:val="151C3CC8"/>
    <w:lvl w:ilvl="0" w:tplc="5C0A0001">
      <w:start w:val="1"/>
      <w:numFmt w:val="bullet"/>
      <w:lvlText w:val=""/>
      <w:lvlJc w:val="left"/>
      <w:pPr>
        <w:ind w:left="928" w:hanging="360"/>
      </w:pPr>
      <w:rPr>
        <w:rFonts w:ascii="Symbol" w:hAnsi="Symbol" w:hint="default"/>
      </w:rPr>
    </w:lvl>
    <w:lvl w:ilvl="1" w:tplc="5C0A0003" w:tentative="1">
      <w:start w:val="1"/>
      <w:numFmt w:val="bullet"/>
      <w:lvlText w:val="o"/>
      <w:lvlJc w:val="left"/>
      <w:pPr>
        <w:ind w:left="1648" w:hanging="360"/>
      </w:pPr>
      <w:rPr>
        <w:rFonts w:ascii="Courier New" w:cs="Courier New" w:hAnsi="Courier New" w:hint="default"/>
      </w:rPr>
    </w:lvl>
    <w:lvl w:ilvl="2" w:tplc="5C0A0005" w:tentative="1">
      <w:start w:val="1"/>
      <w:numFmt w:val="bullet"/>
      <w:lvlText w:val=""/>
      <w:lvlJc w:val="left"/>
      <w:pPr>
        <w:ind w:left="2368" w:hanging="360"/>
      </w:pPr>
      <w:rPr>
        <w:rFonts w:ascii="Wingdings" w:hAnsi="Wingdings" w:hint="default"/>
      </w:rPr>
    </w:lvl>
    <w:lvl w:ilvl="3" w:tplc="5C0A0001" w:tentative="1">
      <w:start w:val="1"/>
      <w:numFmt w:val="bullet"/>
      <w:lvlText w:val=""/>
      <w:lvlJc w:val="left"/>
      <w:pPr>
        <w:ind w:left="3088" w:hanging="360"/>
      </w:pPr>
      <w:rPr>
        <w:rFonts w:ascii="Symbol" w:hAnsi="Symbol" w:hint="default"/>
      </w:rPr>
    </w:lvl>
    <w:lvl w:ilvl="4" w:tplc="5C0A0003" w:tentative="1">
      <w:start w:val="1"/>
      <w:numFmt w:val="bullet"/>
      <w:lvlText w:val="o"/>
      <w:lvlJc w:val="left"/>
      <w:pPr>
        <w:ind w:left="3808" w:hanging="360"/>
      </w:pPr>
      <w:rPr>
        <w:rFonts w:ascii="Courier New" w:cs="Courier New" w:hAnsi="Courier New" w:hint="default"/>
      </w:rPr>
    </w:lvl>
    <w:lvl w:ilvl="5" w:tplc="5C0A0005" w:tentative="1">
      <w:start w:val="1"/>
      <w:numFmt w:val="bullet"/>
      <w:lvlText w:val=""/>
      <w:lvlJc w:val="left"/>
      <w:pPr>
        <w:ind w:left="4528" w:hanging="360"/>
      </w:pPr>
      <w:rPr>
        <w:rFonts w:ascii="Wingdings" w:hAnsi="Wingdings" w:hint="default"/>
      </w:rPr>
    </w:lvl>
    <w:lvl w:ilvl="6" w:tplc="5C0A0001" w:tentative="1">
      <w:start w:val="1"/>
      <w:numFmt w:val="bullet"/>
      <w:lvlText w:val=""/>
      <w:lvlJc w:val="left"/>
      <w:pPr>
        <w:ind w:left="5248" w:hanging="360"/>
      </w:pPr>
      <w:rPr>
        <w:rFonts w:ascii="Symbol" w:hAnsi="Symbol" w:hint="default"/>
      </w:rPr>
    </w:lvl>
    <w:lvl w:ilvl="7" w:tplc="5C0A0003" w:tentative="1">
      <w:start w:val="1"/>
      <w:numFmt w:val="bullet"/>
      <w:lvlText w:val="o"/>
      <w:lvlJc w:val="left"/>
      <w:pPr>
        <w:ind w:left="5968" w:hanging="360"/>
      </w:pPr>
      <w:rPr>
        <w:rFonts w:ascii="Courier New" w:cs="Courier New" w:hAnsi="Courier New" w:hint="default"/>
      </w:rPr>
    </w:lvl>
    <w:lvl w:ilvl="8" w:tplc="5C0A0005" w:tentative="1">
      <w:start w:val="1"/>
      <w:numFmt w:val="bullet"/>
      <w:lvlText w:val=""/>
      <w:lvlJc w:val="left"/>
      <w:pPr>
        <w:ind w:left="6688" w:hanging="360"/>
      </w:pPr>
      <w:rPr>
        <w:rFonts w:ascii="Wingdings" w:hAnsi="Wingdings" w:hint="default"/>
      </w:rPr>
    </w:lvl>
  </w:abstractNum>
  <w:abstractNum w:abstractNumId="2">
    <w:nsid w:val="00000002"/>
    <w:multiLevelType w:val="hybridMultilevel"/>
    <w:tmpl w:val="99B658A6"/>
    <w:lvl w:ilvl="0" w:tplc="5C0A0001">
      <w:start w:val="1"/>
      <w:numFmt w:val="bullet"/>
      <w:lvlText w:val=""/>
      <w:lvlJc w:val="left"/>
      <w:pPr>
        <w:ind w:left="1587" w:hanging="360"/>
      </w:pPr>
      <w:rPr>
        <w:rFonts w:ascii="Symbol" w:hAnsi="Symbol" w:hint="default"/>
      </w:rPr>
    </w:lvl>
    <w:lvl w:ilvl="1" w:tplc="5C0A0003" w:tentative="1">
      <w:start w:val="1"/>
      <w:numFmt w:val="bullet"/>
      <w:lvlText w:val="o"/>
      <w:lvlJc w:val="left"/>
      <w:pPr>
        <w:ind w:left="2307" w:hanging="360"/>
      </w:pPr>
      <w:rPr>
        <w:rFonts w:ascii="Courier New" w:cs="Courier New" w:hAnsi="Courier New" w:hint="default"/>
      </w:rPr>
    </w:lvl>
    <w:lvl w:ilvl="2" w:tplc="5C0A0005" w:tentative="1">
      <w:start w:val="1"/>
      <w:numFmt w:val="bullet"/>
      <w:lvlText w:val=""/>
      <w:lvlJc w:val="left"/>
      <w:pPr>
        <w:ind w:left="3027" w:hanging="360"/>
      </w:pPr>
      <w:rPr>
        <w:rFonts w:ascii="Wingdings" w:hAnsi="Wingdings" w:hint="default"/>
      </w:rPr>
    </w:lvl>
    <w:lvl w:ilvl="3" w:tplc="5C0A0001" w:tentative="1">
      <w:start w:val="1"/>
      <w:numFmt w:val="bullet"/>
      <w:lvlText w:val=""/>
      <w:lvlJc w:val="left"/>
      <w:pPr>
        <w:ind w:left="3747" w:hanging="360"/>
      </w:pPr>
      <w:rPr>
        <w:rFonts w:ascii="Symbol" w:hAnsi="Symbol" w:hint="default"/>
      </w:rPr>
    </w:lvl>
    <w:lvl w:ilvl="4" w:tplc="5C0A0003" w:tentative="1">
      <w:start w:val="1"/>
      <w:numFmt w:val="bullet"/>
      <w:lvlText w:val="o"/>
      <w:lvlJc w:val="left"/>
      <w:pPr>
        <w:ind w:left="4467" w:hanging="360"/>
      </w:pPr>
      <w:rPr>
        <w:rFonts w:ascii="Courier New" w:cs="Courier New" w:hAnsi="Courier New" w:hint="default"/>
      </w:rPr>
    </w:lvl>
    <w:lvl w:ilvl="5" w:tplc="5C0A0005" w:tentative="1">
      <w:start w:val="1"/>
      <w:numFmt w:val="bullet"/>
      <w:lvlText w:val=""/>
      <w:lvlJc w:val="left"/>
      <w:pPr>
        <w:ind w:left="5187" w:hanging="360"/>
      </w:pPr>
      <w:rPr>
        <w:rFonts w:ascii="Wingdings" w:hAnsi="Wingdings" w:hint="default"/>
      </w:rPr>
    </w:lvl>
    <w:lvl w:ilvl="6" w:tplc="5C0A0001" w:tentative="1">
      <w:start w:val="1"/>
      <w:numFmt w:val="bullet"/>
      <w:lvlText w:val=""/>
      <w:lvlJc w:val="left"/>
      <w:pPr>
        <w:ind w:left="5907" w:hanging="360"/>
      </w:pPr>
      <w:rPr>
        <w:rFonts w:ascii="Symbol" w:hAnsi="Symbol" w:hint="default"/>
      </w:rPr>
    </w:lvl>
    <w:lvl w:ilvl="7" w:tplc="5C0A0003" w:tentative="1">
      <w:start w:val="1"/>
      <w:numFmt w:val="bullet"/>
      <w:lvlText w:val="o"/>
      <w:lvlJc w:val="left"/>
      <w:pPr>
        <w:ind w:left="6627" w:hanging="360"/>
      </w:pPr>
      <w:rPr>
        <w:rFonts w:ascii="Courier New" w:cs="Courier New" w:hAnsi="Courier New" w:hint="default"/>
      </w:rPr>
    </w:lvl>
    <w:lvl w:ilvl="8" w:tplc="5C0A0005" w:tentative="1">
      <w:start w:val="1"/>
      <w:numFmt w:val="bullet"/>
      <w:lvlText w:val=""/>
      <w:lvlJc w:val="left"/>
      <w:pPr>
        <w:ind w:left="7347" w:hanging="360"/>
      </w:pPr>
      <w:rPr>
        <w:rFonts w:ascii="Wingdings" w:hAnsi="Wingdings" w:hint="default"/>
      </w:rPr>
    </w:lvl>
  </w:abstractNum>
  <w:abstractNum w:abstractNumId="3">
    <w:nsid w:val="00000003"/>
    <w:multiLevelType w:val="hybridMultilevel"/>
    <w:tmpl w:val="ED42A4CA"/>
    <w:lvl w:ilvl="0" w:tplc="8D84A3B0">
      <w:start w:val="1"/>
      <w:numFmt w:val="bullet"/>
      <w:pStyle w:val="style20"/>
      <w:lvlText w:val=""/>
      <w:lvlJc w:val="left"/>
      <w:pPr>
        <w:ind w:left="1152" w:hanging="360"/>
      </w:pPr>
      <w:rPr>
        <w:rFonts w:ascii="Symbol" w:hAnsi="Symbol" w:hint="default"/>
      </w:rPr>
    </w:lvl>
    <w:lvl w:ilvl="1" w:tplc="5C0A0003" w:tentative="1">
      <w:start w:val="1"/>
      <w:numFmt w:val="bullet"/>
      <w:lvlText w:val="o"/>
      <w:lvlJc w:val="left"/>
      <w:pPr>
        <w:ind w:left="1656" w:hanging="360"/>
      </w:pPr>
      <w:rPr>
        <w:rFonts w:ascii="Courier New" w:cs="Courier New" w:hAnsi="Courier New" w:hint="default"/>
      </w:rPr>
    </w:lvl>
    <w:lvl w:ilvl="2" w:tplc="5C0A0005" w:tentative="1">
      <w:start w:val="1"/>
      <w:numFmt w:val="bullet"/>
      <w:lvlText w:val=""/>
      <w:lvlJc w:val="left"/>
      <w:pPr>
        <w:ind w:left="2376" w:hanging="360"/>
      </w:pPr>
      <w:rPr>
        <w:rFonts w:ascii="Wingdings" w:hAnsi="Wingdings" w:hint="default"/>
      </w:rPr>
    </w:lvl>
    <w:lvl w:ilvl="3" w:tplc="5C0A0001" w:tentative="1">
      <w:start w:val="1"/>
      <w:numFmt w:val="bullet"/>
      <w:lvlText w:val=""/>
      <w:lvlJc w:val="left"/>
      <w:pPr>
        <w:ind w:left="3096" w:hanging="360"/>
      </w:pPr>
      <w:rPr>
        <w:rFonts w:ascii="Symbol" w:hAnsi="Symbol" w:hint="default"/>
      </w:rPr>
    </w:lvl>
    <w:lvl w:ilvl="4" w:tplc="5C0A0003" w:tentative="1">
      <w:start w:val="1"/>
      <w:numFmt w:val="bullet"/>
      <w:lvlText w:val="o"/>
      <w:lvlJc w:val="left"/>
      <w:pPr>
        <w:ind w:left="3816" w:hanging="360"/>
      </w:pPr>
      <w:rPr>
        <w:rFonts w:ascii="Courier New" w:cs="Courier New" w:hAnsi="Courier New" w:hint="default"/>
      </w:rPr>
    </w:lvl>
    <w:lvl w:ilvl="5" w:tplc="5C0A0005" w:tentative="1">
      <w:start w:val="1"/>
      <w:numFmt w:val="bullet"/>
      <w:lvlText w:val=""/>
      <w:lvlJc w:val="left"/>
      <w:pPr>
        <w:ind w:left="4536" w:hanging="360"/>
      </w:pPr>
      <w:rPr>
        <w:rFonts w:ascii="Wingdings" w:hAnsi="Wingdings" w:hint="default"/>
      </w:rPr>
    </w:lvl>
    <w:lvl w:ilvl="6" w:tplc="5C0A0001" w:tentative="1">
      <w:start w:val="1"/>
      <w:numFmt w:val="bullet"/>
      <w:lvlText w:val=""/>
      <w:lvlJc w:val="left"/>
      <w:pPr>
        <w:ind w:left="5256" w:hanging="360"/>
      </w:pPr>
      <w:rPr>
        <w:rFonts w:ascii="Symbol" w:hAnsi="Symbol" w:hint="default"/>
      </w:rPr>
    </w:lvl>
    <w:lvl w:ilvl="7" w:tplc="5C0A0003" w:tentative="1">
      <w:start w:val="1"/>
      <w:numFmt w:val="bullet"/>
      <w:lvlText w:val="o"/>
      <w:lvlJc w:val="left"/>
      <w:pPr>
        <w:ind w:left="5976" w:hanging="360"/>
      </w:pPr>
      <w:rPr>
        <w:rFonts w:ascii="Courier New" w:cs="Courier New" w:hAnsi="Courier New" w:hint="default"/>
      </w:rPr>
    </w:lvl>
    <w:lvl w:ilvl="8" w:tplc="5C0A0005" w:tentative="1">
      <w:start w:val="1"/>
      <w:numFmt w:val="bullet"/>
      <w:lvlText w:val=""/>
      <w:lvlJc w:val="left"/>
      <w:pPr>
        <w:ind w:left="6696" w:hanging="360"/>
      </w:pPr>
      <w:rPr>
        <w:rFonts w:ascii="Wingdings" w:hAnsi="Wingdings" w:hint="default"/>
      </w:rPr>
    </w:lvl>
  </w:abstractNum>
  <w:abstractNum w:abstractNumId="4">
    <w:nsid w:val="00000004"/>
    <w:multiLevelType w:val="hybridMultilevel"/>
    <w:tmpl w:val="F00C8CA0"/>
    <w:lvl w:ilvl="0" w:tplc="3FA055FC">
      <w:start w:val="1"/>
      <w:numFmt w:val="bullet"/>
      <w:lvlText w:val="•"/>
      <w:lvlJc w:val="left"/>
      <w:pPr>
        <w:tabs>
          <w:tab w:val="left" w:leader="none" w:pos="720"/>
        </w:tabs>
        <w:ind w:left="720" w:hanging="360"/>
      </w:pPr>
      <w:rPr>
        <w:rFonts w:ascii="Times New Roman" w:hAnsi="Times New Roman" w:hint="default"/>
      </w:rPr>
    </w:lvl>
    <w:lvl w:ilvl="1" w:tplc="17183CDA">
      <w:start w:val="1"/>
      <w:numFmt w:val="none"/>
      <w:lvlText w:val=""/>
      <w:lvlJc w:val="left"/>
      <w:pPr>
        <w:tabs>
          <w:tab w:val="left" w:leader="none" w:pos="360"/>
        </w:tabs>
      </w:pPr>
    </w:lvl>
    <w:lvl w:ilvl="2" w:tplc="F304A7EA" w:tentative="1">
      <w:start w:val="1"/>
      <w:numFmt w:val="bullet"/>
      <w:lvlText w:val="•"/>
      <w:lvlJc w:val="left"/>
      <w:pPr>
        <w:tabs>
          <w:tab w:val="left" w:leader="none" w:pos="2160"/>
        </w:tabs>
        <w:ind w:left="2160" w:hanging="360"/>
      </w:pPr>
      <w:rPr>
        <w:rFonts w:ascii="Times New Roman" w:hAnsi="Times New Roman" w:hint="default"/>
      </w:rPr>
    </w:lvl>
    <w:lvl w:ilvl="3" w:tplc="437A2524" w:tentative="1">
      <w:start w:val="1"/>
      <w:numFmt w:val="bullet"/>
      <w:lvlText w:val="•"/>
      <w:lvlJc w:val="left"/>
      <w:pPr>
        <w:tabs>
          <w:tab w:val="left" w:leader="none" w:pos="2880"/>
        </w:tabs>
        <w:ind w:left="2880" w:hanging="360"/>
      </w:pPr>
      <w:rPr>
        <w:rFonts w:ascii="Times New Roman" w:hAnsi="Times New Roman" w:hint="default"/>
      </w:rPr>
    </w:lvl>
    <w:lvl w:ilvl="4" w:tplc="388A970A" w:tentative="1">
      <w:start w:val="1"/>
      <w:numFmt w:val="bullet"/>
      <w:lvlText w:val="•"/>
      <w:lvlJc w:val="left"/>
      <w:pPr>
        <w:tabs>
          <w:tab w:val="left" w:leader="none" w:pos="3600"/>
        </w:tabs>
        <w:ind w:left="3600" w:hanging="360"/>
      </w:pPr>
      <w:rPr>
        <w:rFonts w:ascii="Times New Roman" w:hAnsi="Times New Roman" w:hint="default"/>
      </w:rPr>
    </w:lvl>
    <w:lvl w:ilvl="5" w:tplc="E68C4A1C" w:tentative="1">
      <w:start w:val="1"/>
      <w:numFmt w:val="bullet"/>
      <w:lvlText w:val="•"/>
      <w:lvlJc w:val="left"/>
      <w:pPr>
        <w:tabs>
          <w:tab w:val="left" w:leader="none" w:pos="4320"/>
        </w:tabs>
        <w:ind w:left="4320" w:hanging="360"/>
      </w:pPr>
      <w:rPr>
        <w:rFonts w:ascii="Times New Roman" w:hAnsi="Times New Roman" w:hint="default"/>
      </w:rPr>
    </w:lvl>
    <w:lvl w:ilvl="6" w:tplc="7C24ED4C" w:tentative="1">
      <w:start w:val="1"/>
      <w:numFmt w:val="bullet"/>
      <w:lvlText w:val="•"/>
      <w:lvlJc w:val="left"/>
      <w:pPr>
        <w:tabs>
          <w:tab w:val="left" w:leader="none" w:pos="5040"/>
        </w:tabs>
        <w:ind w:left="5040" w:hanging="360"/>
      </w:pPr>
      <w:rPr>
        <w:rFonts w:ascii="Times New Roman" w:hAnsi="Times New Roman" w:hint="default"/>
      </w:rPr>
    </w:lvl>
    <w:lvl w:ilvl="7" w:tplc="FFFC1E6A" w:tentative="1">
      <w:start w:val="1"/>
      <w:numFmt w:val="bullet"/>
      <w:lvlText w:val="•"/>
      <w:lvlJc w:val="left"/>
      <w:pPr>
        <w:tabs>
          <w:tab w:val="left" w:leader="none" w:pos="5760"/>
        </w:tabs>
        <w:ind w:left="5760" w:hanging="360"/>
      </w:pPr>
      <w:rPr>
        <w:rFonts w:ascii="Times New Roman" w:hAnsi="Times New Roman" w:hint="default"/>
      </w:rPr>
    </w:lvl>
    <w:lvl w:ilvl="8" w:tplc="2E806796" w:tentative="1">
      <w:start w:val="1"/>
      <w:numFmt w:val="bullet"/>
      <w:lvlText w:val="•"/>
      <w:lvlJc w:val="left"/>
      <w:pPr>
        <w:tabs>
          <w:tab w:val="left" w:leader="none" w:pos="6480"/>
        </w:tabs>
        <w:ind w:left="6480" w:hanging="360"/>
      </w:pPr>
      <w:rPr>
        <w:rFonts w:ascii="Times New Roman" w:hAnsi="Times New Roman" w:hint="default"/>
      </w:rPr>
    </w:lvl>
  </w:abstractNum>
  <w:abstractNum w:abstractNumId="5">
    <w:nsid w:val="00000005"/>
    <w:multiLevelType w:val="hybridMultilevel"/>
    <w:tmpl w:val="1DE682DC"/>
    <w:lvl w:ilvl="0" w:tplc="A238D9BC">
      <w:start w:val="1"/>
      <w:numFmt w:val="bullet"/>
      <w:lvlText w:val=""/>
      <w:lvlJc w:val="left"/>
      <w:pPr>
        <w:ind w:left="936" w:hanging="360"/>
      </w:pPr>
      <w:rPr>
        <w:rFonts w:ascii="Symbol" w:hAnsi="Symbol" w:hint="default"/>
      </w:rPr>
    </w:lvl>
    <w:lvl w:ilvl="1" w:tplc="5C0A0003" w:tentative="1">
      <w:start w:val="1"/>
      <w:numFmt w:val="bullet"/>
      <w:lvlText w:val="o"/>
      <w:lvlJc w:val="left"/>
      <w:pPr>
        <w:ind w:left="1656" w:hanging="360"/>
      </w:pPr>
      <w:rPr>
        <w:rFonts w:ascii="Courier New" w:cs="Courier New" w:hAnsi="Courier New" w:hint="default"/>
      </w:rPr>
    </w:lvl>
    <w:lvl w:ilvl="2" w:tplc="5C0A0005" w:tentative="1">
      <w:start w:val="1"/>
      <w:numFmt w:val="bullet"/>
      <w:lvlText w:val=""/>
      <w:lvlJc w:val="left"/>
      <w:pPr>
        <w:ind w:left="2376" w:hanging="360"/>
      </w:pPr>
      <w:rPr>
        <w:rFonts w:ascii="Wingdings" w:hAnsi="Wingdings" w:hint="default"/>
      </w:rPr>
    </w:lvl>
    <w:lvl w:ilvl="3" w:tplc="5C0A0001" w:tentative="1">
      <w:start w:val="1"/>
      <w:numFmt w:val="bullet"/>
      <w:lvlText w:val=""/>
      <w:lvlJc w:val="left"/>
      <w:pPr>
        <w:ind w:left="3096" w:hanging="360"/>
      </w:pPr>
      <w:rPr>
        <w:rFonts w:ascii="Symbol" w:hAnsi="Symbol" w:hint="default"/>
      </w:rPr>
    </w:lvl>
    <w:lvl w:ilvl="4" w:tplc="5C0A0003" w:tentative="1">
      <w:start w:val="1"/>
      <w:numFmt w:val="bullet"/>
      <w:lvlText w:val="o"/>
      <w:lvlJc w:val="left"/>
      <w:pPr>
        <w:ind w:left="3816" w:hanging="360"/>
      </w:pPr>
      <w:rPr>
        <w:rFonts w:ascii="Courier New" w:cs="Courier New" w:hAnsi="Courier New" w:hint="default"/>
      </w:rPr>
    </w:lvl>
    <w:lvl w:ilvl="5" w:tplc="5C0A0005" w:tentative="1">
      <w:start w:val="1"/>
      <w:numFmt w:val="bullet"/>
      <w:lvlText w:val=""/>
      <w:lvlJc w:val="left"/>
      <w:pPr>
        <w:ind w:left="4536" w:hanging="360"/>
      </w:pPr>
      <w:rPr>
        <w:rFonts w:ascii="Wingdings" w:hAnsi="Wingdings" w:hint="default"/>
      </w:rPr>
    </w:lvl>
    <w:lvl w:ilvl="6" w:tplc="5C0A0001" w:tentative="1">
      <w:start w:val="1"/>
      <w:numFmt w:val="bullet"/>
      <w:lvlText w:val=""/>
      <w:lvlJc w:val="left"/>
      <w:pPr>
        <w:ind w:left="5256" w:hanging="360"/>
      </w:pPr>
      <w:rPr>
        <w:rFonts w:ascii="Symbol" w:hAnsi="Symbol" w:hint="default"/>
      </w:rPr>
    </w:lvl>
    <w:lvl w:ilvl="7" w:tplc="5C0A0003" w:tentative="1">
      <w:start w:val="1"/>
      <w:numFmt w:val="bullet"/>
      <w:lvlText w:val="o"/>
      <w:lvlJc w:val="left"/>
      <w:pPr>
        <w:ind w:left="5976" w:hanging="360"/>
      </w:pPr>
      <w:rPr>
        <w:rFonts w:ascii="Courier New" w:cs="Courier New" w:hAnsi="Courier New" w:hint="default"/>
      </w:rPr>
    </w:lvl>
    <w:lvl w:ilvl="8" w:tplc="5C0A0005" w:tentative="1">
      <w:start w:val="1"/>
      <w:numFmt w:val="bullet"/>
      <w:lvlText w:val=""/>
      <w:lvlJc w:val="left"/>
      <w:pPr>
        <w:ind w:left="6696" w:hanging="360"/>
      </w:pPr>
      <w:rPr>
        <w:rFonts w:ascii="Wingdings" w:hAnsi="Wingdings" w:hint="default"/>
      </w:rPr>
    </w:lvl>
  </w:abstractNum>
  <w:abstractNum w:abstractNumId="6">
    <w:nsid w:val="00000006"/>
    <w:multiLevelType w:val="hybridMultilevel"/>
    <w:tmpl w:val="B97E9AD4"/>
    <w:lvl w:ilvl="0" w:tplc="5C0A0001">
      <w:start w:val="1"/>
      <w:numFmt w:val="bullet"/>
      <w:lvlText w:val=""/>
      <w:lvlJc w:val="left"/>
      <w:pPr>
        <w:ind w:left="774" w:hanging="360"/>
      </w:pPr>
      <w:rPr>
        <w:rFonts w:ascii="Symbol" w:hAnsi="Symbol" w:hint="default"/>
      </w:rPr>
    </w:lvl>
    <w:lvl w:ilvl="1" w:tplc="5C0A0003" w:tentative="1">
      <w:start w:val="1"/>
      <w:numFmt w:val="bullet"/>
      <w:lvlText w:val="o"/>
      <w:lvlJc w:val="left"/>
      <w:pPr>
        <w:ind w:left="1494" w:hanging="360"/>
      </w:pPr>
      <w:rPr>
        <w:rFonts w:ascii="Courier New" w:cs="Courier New" w:hAnsi="Courier New" w:hint="default"/>
      </w:rPr>
    </w:lvl>
    <w:lvl w:ilvl="2" w:tplc="5C0A0005" w:tentative="1">
      <w:start w:val="1"/>
      <w:numFmt w:val="bullet"/>
      <w:lvlText w:val=""/>
      <w:lvlJc w:val="left"/>
      <w:pPr>
        <w:ind w:left="2214" w:hanging="360"/>
      </w:pPr>
      <w:rPr>
        <w:rFonts w:ascii="Wingdings" w:hAnsi="Wingdings" w:hint="default"/>
      </w:rPr>
    </w:lvl>
    <w:lvl w:ilvl="3" w:tplc="5C0A0001" w:tentative="1">
      <w:start w:val="1"/>
      <w:numFmt w:val="bullet"/>
      <w:lvlText w:val=""/>
      <w:lvlJc w:val="left"/>
      <w:pPr>
        <w:ind w:left="2934" w:hanging="360"/>
      </w:pPr>
      <w:rPr>
        <w:rFonts w:ascii="Symbol" w:hAnsi="Symbol" w:hint="default"/>
      </w:rPr>
    </w:lvl>
    <w:lvl w:ilvl="4" w:tplc="5C0A0003" w:tentative="1">
      <w:start w:val="1"/>
      <w:numFmt w:val="bullet"/>
      <w:lvlText w:val="o"/>
      <w:lvlJc w:val="left"/>
      <w:pPr>
        <w:ind w:left="3654" w:hanging="360"/>
      </w:pPr>
      <w:rPr>
        <w:rFonts w:ascii="Courier New" w:cs="Courier New" w:hAnsi="Courier New" w:hint="default"/>
      </w:rPr>
    </w:lvl>
    <w:lvl w:ilvl="5" w:tplc="5C0A0005" w:tentative="1">
      <w:start w:val="1"/>
      <w:numFmt w:val="bullet"/>
      <w:lvlText w:val=""/>
      <w:lvlJc w:val="left"/>
      <w:pPr>
        <w:ind w:left="4374" w:hanging="360"/>
      </w:pPr>
      <w:rPr>
        <w:rFonts w:ascii="Wingdings" w:hAnsi="Wingdings" w:hint="default"/>
      </w:rPr>
    </w:lvl>
    <w:lvl w:ilvl="6" w:tplc="5C0A0001" w:tentative="1">
      <w:start w:val="1"/>
      <w:numFmt w:val="bullet"/>
      <w:lvlText w:val=""/>
      <w:lvlJc w:val="left"/>
      <w:pPr>
        <w:ind w:left="5094" w:hanging="360"/>
      </w:pPr>
      <w:rPr>
        <w:rFonts w:ascii="Symbol" w:hAnsi="Symbol" w:hint="default"/>
      </w:rPr>
    </w:lvl>
    <w:lvl w:ilvl="7" w:tplc="5C0A0003" w:tentative="1">
      <w:start w:val="1"/>
      <w:numFmt w:val="bullet"/>
      <w:lvlText w:val="o"/>
      <w:lvlJc w:val="left"/>
      <w:pPr>
        <w:ind w:left="5814" w:hanging="360"/>
      </w:pPr>
      <w:rPr>
        <w:rFonts w:ascii="Courier New" w:cs="Courier New" w:hAnsi="Courier New" w:hint="default"/>
      </w:rPr>
    </w:lvl>
    <w:lvl w:ilvl="8" w:tplc="5C0A0005" w:tentative="1">
      <w:start w:val="1"/>
      <w:numFmt w:val="bullet"/>
      <w:lvlText w:val=""/>
      <w:lvlJc w:val="left"/>
      <w:pPr>
        <w:ind w:left="6534" w:hanging="360"/>
      </w:pPr>
      <w:rPr>
        <w:rFonts w:ascii="Wingdings" w:hAnsi="Wingdings" w:hint="default"/>
      </w:rPr>
    </w:lvl>
  </w:abstractNum>
  <w:abstractNum w:abstractNumId="7">
    <w:nsid w:val="00000007"/>
    <w:multiLevelType w:val="hybridMultilevel"/>
    <w:tmpl w:val="00000000"/>
    <w:lvl w:ilvl="0" w:tplc="0409000F">
      <w:start w:val="1"/>
      <w:numFmt w:val="decimal"/>
      <w:lvlText w:val="%1."/>
      <w:lvlJc w:val="left"/>
      <w:pPr>
        <w:ind w:left="360" w:hanging="360"/>
      </w:p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36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36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360"/>
      </w:pPr>
    </w:lvl>
  </w:abstractNum>
  <w:abstractNum w:abstractNumId="8">
    <w:nsid w:val="00000008"/>
    <w:multiLevelType w:val="hybridMultilevel"/>
    <w:tmpl w:val="0000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20" w:hanging="360"/>
      </w:pPr>
      <w:rPr>
        <w:rFonts w:ascii="Courier New" w:cs="Courier New" w:hAnsi="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cs="Courier New" w:hAnsi="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cs="Courier New" w:hAnsi="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9">
    <w:nsid w:val="00000009"/>
    <w:multiLevelType w:val="hybridMultilevel"/>
    <w:tmpl w:val="0000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20" w:hanging="360"/>
      </w:pPr>
      <w:rPr>
        <w:rFonts w:ascii="Courier New" w:cs="Courier New" w:hAnsi="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cs="Courier New" w:hAnsi="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cs="Courier New" w:hAnsi="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10">
    <w:nsid w:val="0000000A"/>
    <w:multiLevelType w:val="hybridMultilevel"/>
    <w:tmpl w:val="00000000"/>
    <w:lvl w:ilvl="0" w:tplc="0409000F">
      <w:start w:val="1"/>
      <w:numFmt w:val="decimal"/>
      <w:lvlText w:val="%1."/>
      <w:lvlJc w:val="left"/>
      <w:pPr>
        <w:ind w:left="360" w:hanging="360"/>
      </w:p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36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36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360"/>
      </w:pPr>
    </w:lvl>
  </w:abstractNum>
  <w:abstractNum w:abstractNumId="11">
    <w:nsid w:val="0000000B"/>
    <w:multiLevelType w:val="hybridMultilevel"/>
    <w:tmpl w:val="0000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20" w:hanging="360"/>
      </w:pPr>
      <w:rPr>
        <w:rFonts w:ascii="Courier New" w:cs="Courier New" w:hAnsi="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cs="Courier New" w:hAnsi="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cs="Courier New" w:hAnsi="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12">
    <w:nsid w:val="0000000C"/>
    <w:multiLevelType w:val="hybridMultilevel"/>
    <w:tmpl w:val="0000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20" w:hanging="360"/>
      </w:pPr>
      <w:rPr>
        <w:rFonts w:ascii="Courier New" w:cs="Courier New" w:hAnsi="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cs="Courier New" w:hAnsi="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cs="Courier New" w:hAnsi="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13">
    <w:nsid w:val="0000000D"/>
    <w:multiLevelType w:val="hybridMultilevel"/>
    <w:tmpl w:val="0000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20" w:hanging="360"/>
      </w:pPr>
      <w:rPr>
        <w:rFonts w:ascii="Courier New" w:cs="Courier New" w:hAnsi="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cs="Courier New" w:hAnsi="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cs="Courier New" w:hAnsi="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14">
    <w:nsid w:val="0000000E"/>
    <w:multiLevelType w:val="hybridMultilevel"/>
    <w:tmpl w:val="0000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20" w:hanging="360"/>
      </w:pPr>
      <w:rPr>
        <w:rFonts w:ascii="Courier New" w:cs="Courier New" w:hAnsi="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cs="Courier New" w:hAnsi="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cs="Courier New" w:hAnsi="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15">
    <w:nsid w:val="0000000F"/>
    <w:multiLevelType w:val="hybridMultilevel"/>
    <w:tmpl w:val="0000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20" w:hanging="360"/>
      </w:pPr>
      <w:rPr>
        <w:rFonts w:ascii="Courier New" w:cs="Courier New" w:hAnsi="Courier New" w:hint="default"/>
      </w:rPr>
    </w:lvl>
    <w:lvl w:ilvl="2" w:tplc="04090005" w:tentative="1">
      <w:start w:val="1"/>
      <w:numFmt w:val="bullet"/>
      <w:lvlText w:val=""/>
      <w:lvlJc w:val="left"/>
      <w:pPr>
        <w:ind w:left="1740" w:hanging="360"/>
      </w:pPr>
      <w:rPr>
        <w:rFonts w:ascii="Wingdings" w:hAnsi="Wingdings" w:hint="default"/>
      </w:rPr>
    </w:lvl>
    <w:lvl w:ilvl="3" w:tplc="04090001" w:tentative="1">
      <w:start w:val="1"/>
      <w:numFmt w:val="bullet"/>
      <w:lvlText w:val=""/>
      <w:lvlJc w:val="left"/>
      <w:pPr>
        <w:ind w:left="2460" w:hanging="360"/>
      </w:pPr>
      <w:rPr>
        <w:rFonts w:ascii="Symbol" w:hAnsi="Symbol" w:hint="default"/>
      </w:rPr>
    </w:lvl>
    <w:lvl w:ilvl="4" w:tplc="04090003" w:tentative="1">
      <w:start w:val="1"/>
      <w:numFmt w:val="bullet"/>
      <w:lvlText w:val="o"/>
      <w:lvlJc w:val="left"/>
      <w:pPr>
        <w:ind w:left="3180" w:hanging="360"/>
      </w:pPr>
      <w:rPr>
        <w:rFonts w:ascii="Courier New" w:cs="Courier New" w:hAnsi="Courier New" w:hint="default"/>
      </w:rPr>
    </w:lvl>
    <w:lvl w:ilvl="5" w:tplc="04090005" w:tentative="1">
      <w:start w:val="1"/>
      <w:numFmt w:val="bullet"/>
      <w:lvlText w:val=""/>
      <w:lvlJc w:val="left"/>
      <w:pPr>
        <w:ind w:left="3900" w:hanging="360"/>
      </w:pPr>
      <w:rPr>
        <w:rFonts w:ascii="Wingdings" w:hAnsi="Wingdings" w:hint="default"/>
      </w:rPr>
    </w:lvl>
    <w:lvl w:ilvl="6" w:tplc="04090001" w:tentative="1">
      <w:start w:val="1"/>
      <w:numFmt w:val="bullet"/>
      <w:lvlText w:val=""/>
      <w:lvlJc w:val="left"/>
      <w:pPr>
        <w:ind w:left="4620" w:hanging="360"/>
      </w:pPr>
      <w:rPr>
        <w:rFonts w:ascii="Symbol" w:hAnsi="Symbol" w:hint="default"/>
      </w:rPr>
    </w:lvl>
    <w:lvl w:ilvl="7" w:tplc="04090003" w:tentative="1">
      <w:start w:val="1"/>
      <w:numFmt w:val="bullet"/>
      <w:lvlText w:val="o"/>
      <w:lvlJc w:val="left"/>
      <w:pPr>
        <w:ind w:left="5340" w:hanging="360"/>
      </w:pPr>
      <w:rPr>
        <w:rFonts w:ascii="Courier New" w:cs="Courier New" w:hAnsi="Courier New" w:hint="default"/>
      </w:rPr>
    </w:lvl>
    <w:lvl w:ilvl="8" w:tplc="04090005" w:tentative="1">
      <w:start w:val="1"/>
      <w:numFmt w:val="bullet"/>
      <w:lvlText w:val=""/>
      <w:lvlJc w:val="left"/>
      <w:pPr>
        <w:ind w:left="6060" w:hanging="360"/>
      </w:pPr>
      <w:rPr>
        <w:rFonts w:ascii="Wingdings" w:hAnsi="Wingdings" w:hint="default"/>
      </w:rPr>
    </w:lvl>
  </w:abstractNum>
  <w:abstractNum w:abstractNumId="16">
    <w:nsid w:val="00000010"/>
    <w:multiLevelType w:val="hybridMultilevel"/>
    <w:tmpl w:val="00000000"/>
    <w:lvl w:ilvl="0" w:tplc="0409000F">
      <w:start w:val="1"/>
      <w:numFmt w:val="decimal"/>
      <w:lvlText w:val="%1."/>
      <w:lvlJc w:val="left"/>
      <w:pPr>
        <w:ind w:left="360" w:hanging="360"/>
      </w:p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36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36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360"/>
      </w:pPr>
    </w:lvl>
  </w:abstractNum>
  <w:abstractNum w:abstractNumId="17">
    <w:nsid w:val="00000011"/>
    <w:multiLevelType w:val="hybridMultilevel"/>
    <w:tmpl w:val="00000000"/>
    <w:lvl w:ilvl="0" w:tplc="0409000F">
      <w:start w:val="1"/>
      <w:numFmt w:val="decimal"/>
      <w:lvlText w:val="%1."/>
      <w:lvlJc w:val="left"/>
      <w:pPr>
        <w:ind w:left="360" w:hanging="360"/>
      </w:pPr>
    </w:lvl>
    <w:lvl w:ilvl="1" w:tplc="04090019" w:tentative="1">
      <w:start w:val="1"/>
      <w:numFmt w:val="lowerLetter"/>
      <w:lvlText w:val="%2."/>
      <w:lvlJc w:val="left"/>
      <w:pPr>
        <w:ind w:left="1020" w:hanging="360"/>
      </w:pPr>
    </w:lvl>
    <w:lvl w:ilvl="2" w:tplc="0409001B" w:tentative="1">
      <w:start w:val="1"/>
      <w:numFmt w:val="lowerRoman"/>
      <w:lvlText w:val="%3."/>
      <w:lvlJc w:val="right"/>
      <w:pPr>
        <w:ind w:left="1740" w:hanging="360"/>
      </w:pPr>
    </w:lvl>
    <w:lvl w:ilvl="3" w:tplc="0409000F" w:tentative="1">
      <w:start w:val="1"/>
      <w:numFmt w:val="decimal"/>
      <w:lvlText w:val="%4."/>
      <w:lvlJc w:val="left"/>
      <w:pPr>
        <w:ind w:left="2460" w:hanging="360"/>
      </w:pPr>
    </w:lvl>
    <w:lvl w:ilvl="4" w:tplc="04090019" w:tentative="1">
      <w:start w:val="1"/>
      <w:numFmt w:val="lowerLetter"/>
      <w:lvlText w:val="%5."/>
      <w:lvlJc w:val="left"/>
      <w:pPr>
        <w:ind w:left="3180" w:hanging="360"/>
      </w:pPr>
    </w:lvl>
    <w:lvl w:ilvl="5" w:tplc="0409001B" w:tentative="1">
      <w:start w:val="1"/>
      <w:numFmt w:val="lowerRoman"/>
      <w:lvlText w:val="%6."/>
      <w:lvlJc w:val="right"/>
      <w:pPr>
        <w:ind w:left="3900" w:hanging="360"/>
      </w:pPr>
    </w:lvl>
    <w:lvl w:ilvl="6" w:tplc="0409000F" w:tentative="1">
      <w:start w:val="1"/>
      <w:numFmt w:val="decimal"/>
      <w:lvlText w:val="%7."/>
      <w:lvlJc w:val="left"/>
      <w:pPr>
        <w:ind w:left="4620" w:hanging="360"/>
      </w:pPr>
    </w:lvl>
    <w:lvl w:ilvl="7" w:tplc="04090019" w:tentative="1">
      <w:start w:val="1"/>
      <w:numFmt w:val="lowerLetter"/>
      <w:lvlText w:val="%8."/>
      <w:lvlJc w:val="left"/>
      <w:pPr>
        <w:ind w:left="5340" w:hanging="360"/>
      </w:pPr>
    </w:lvl>
    <w:lvl w:ilvl="8" w:tplc="0409001B" w:tentative="1">
      <w:start w:val="1"/>
      <w:numFmt w:val="lowerRoman"/>
      <w:lvlText w:val="%9."/>
      <w:lvlJc w:val="right"/>
      <w:pPr>
        <w:ind w:left="6060" w:hanging="360"/>
      </w:pPr>
    </w:lvl>
  </w:abstractNum>
  <w:num w:numId="1">
    <w:abstractNumId w:val="3"/>
  </w:num>
  <w:num w:numId="2">
    <w:abstractNumId w:val="7"/>
  </w:num>
  <w:num w:numId="3">
    <w:abstractNumId w:val="2"/>
  </w:num>
  <w:num w:numId="4">
    <w:abstractNumId w:val="0"/>
  </w:num>
  <w:num w:numId="5">
    <w:abstractNumId w:val="1"/>
  </w:num>
  <w:num w:numId="6">
    <w:abstractNumId w:val="6"/>
  </w:num>
  <w:num w:numId="7">
    <w:abstractNumId w:val="4"/>
  </w:num>
  <w:num w:numId="8">
    <w:abstractNumId w:val="5"/>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s-C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sz w:val="21"/>
        <w:szCs w:val="21"/>
        <w:lang w:bidi="ar-SA" w:eastAsia="en-US"/>
      </w:rPr>
    </w:rPrDefault>
    <w:pPrDefault>
      <w:pPr>
        <w:spacing w:after="200" w:lineRule="auto" w:line="288"/>
      </w:pPr>
    </w:pPrDefault>
  </w:docDefaults>
  <w:style w:type="paragraph" w:default="1" w:styleId="style0">
    <w:name w:val="Normal"/>
    <w:next w:val="style0"/>
    <w:qFormat/>
    <w:pPr/>
  </w:style>
  <w:style w:type="paragraph" w:styleId="style1">
    <w:name w:val="heading 1"/>
    <w:basedOn w:val="style0"/>
    <w:next w:val="style0"/>
    <w:link w:val="style4099"/>
    <w:qFormat/>
    <w:uiPriority w:val="9"/>
    <w:pPr>
      <w:keepNext/>
      <w:keepLines/>
      <w:spacing w:before="360" w:after="40" w:lineRule="auto" w:line="240"/>
      <w:outlineLvl w:val="0"/>
    </w:pPr>
    <w:rPr>
      <w:rFonts w:ascii="Calibri Light" w:cs="宋体" w:eastAsia="宋体" w:hAnsi="Calibri Light"/>
      <w:color w:val="538135"/>
      <w:sz w:val="40"/>
      <w:szCs w:val="40"/>
    </w:rPr>
  </w:style>
  <w:style w:type="paragraph" w:styleId="style2">
    <w:name w:val="heading 2"/>
    <w:basedOn w:val="style0"/>
    <w:next w:val="style0"/>
    <w:link w:val="style4100"/>
    <w:qFormat/>
    <w:uiPriority w:val="9"/>
    <w:pPr>
      <w:keepNext/>
      <w:keepLines/>
      <w:spacing w:before="80" w:after="0" w:lineRule="auto" w:line="240"/>
      <w:outlineLvl w:val="1"/>
    </w:pPr>
    <w:rPr>
      <w:rFonts w:ascii="Calibri Light" w:cs="宋体" w:eastAsia="宋体" w:hAnsi="Calibri Light"/>
      <w:color w:val="538135"/>
      <w:sz w:val="28"/>
      <w:szCs w:val="28"/>
    </w:rPr>
  </w:style>
  <w:style w:type="paragraph" w:styleId="style3">
    <w:name w:val="heading 3"/>
    <w:basedOn w:val="style0"/>
    <w:next w:val="style0"/>
    <w:link w:val="style4101"/>
    <w:qFormat/>
    <w:uiPriority w:val="9"/>
    <w:pPr>
      <w:keepNext/>
      <w:keepLines/>
      <w:spacing w:before="80" w:after="0" w:lineRule="auto" w:line="240"/>
      <w:outlineLvl w:val="2"/>
    </w:pPr>
    <w:rPr>
      <w:rFonts w:ascii="Calibri Light" w:cs="宋体" w:eastAsia="宋体" w:hAnsi="Calibri Light"/>
      <w:color w:val="538135"/>
      <w:sz w:val="24"/>
      <w:szCs w:val="24"/>
    </w:rPr>
  </w:style>
  <w:style w:type="paragraph" w:styleId="style4">
    <w:name w:val="heading 4"/>
    <w:basedOn w:val="style0"/>
    <w:next w:val="style0"/>
    <w:link w:val="style4098"/>
    <w:qFormat/>
    <w:uiPriority w:val="9"/>
    <w:pPr>
      <w:keepNext/>
      <w:keepLines/>
      <w:spacing w:before="80" w:after="0"/>
      <w:outlineLvl w:val="3"/>
    </w:pPr>
    <w:rPr>
      <w:rFonts w:ascii="Calibri Light" w:cs="宋体" w:eastAsia="宋体" w:hAnsi="Calibri Light"/>
      <w:color w:val="70ad47"/>
      <w:sz w:val="22"/>
      <w:szCs w:val="22"/>
    </w:rPr>
  </w:style>
  <w:style w:type="paragraph" w:styleId="style5">
    <w:name w:val="heading 5"/>
    <w:basedOn w:val="style0"/>
    <w:next w:val="style0"/>
    <w:link w:val="style4102"/>
    <w:qFormat/>
    <w:uiPriority w:val="9"/>
    <w:pPr>
      <w:keepNext/>
      <w:keepLines/>
      <w:spacing w:before="40" w:after="0"/>
      <w:outlineLvl w:val="4"/>
    </w:pPr>
    <w:rPr>
      <w:rFonts w:ascii="Calibri Light" w:cs="宋体" w:eastAsia="宋体" w:hAnsi="Calibri Light"/>
      <w:i/>
      <w:iCs/>
      <w:color w:val="70ad47"/>
      <w:sz w:val="22"/>
      <w:szCs w:val="22"/>
    </w:rPr>
  </w:style>
  <w:style w:type="paragraph" w:styleId="style6">
    <w:name w:val="heading 6"/>
    <w:basedOn w:val="style0"/>
    <w:next w:val="style0"/>
    <w:link w:val="style4103"/>
    <w:qFormat/>
    <w:uiPriority w:val="9"/>
    <w:pPr>
      <w:keepNext/>
      <w:keepLines/>
      <w:spacing w:before="40" w:after="0"/>
      <w:outlineLvl w:val="5"/>
    </w:pPr>
    <w:rPr>
      <w:rFonts w:ascii="Calibri Light" w:cs="宋体" w:eastAsia="宋体" w:hAnsi="Calibri Light"/>
      <w:color w:val="70ad47"/>
    </w:rPr>
  </w:style>
  <w:style w:type="paragraph" w:styleId="style7">
    <w:name w:val="heading 7"/>
    <w:basedOn w:val="style0"/>
    <w:next w:val="style0"/>
    <w:link w:val="style4104"/>
    <w:qFormat/>
    <w:uiPriority w:val="9"/>
    <w:pPr>
      <w:keepNext/>
      <w:keepLines/>
      <w:spacing w:before="40" w:after="0"/>
      <w:outlineLvl w:val="6"/>
    </w:pPr>
    <w:rPr>
      <w:rFonts w:ascii="Calibri Light" w:cs="宋体" w:eastAsia="宋体" w:hAnsi="Calibri Light"/>
      <w:b/>
      <w:bCs/>
      <w:color w:val="70ad47"/>
    </w:rPr>
  </w:style>
  <w:style w:type="paragraph" w:styleId="style8">
    <w:name w:val="heading 8"/>
    <w:basedOn w:val="style0"/>
    <w:next w:val="style0"/>
    <w:link w:val="style4105"/>
    <w:qFormat/>
    <w:uiPriority w:val="9"/>
    <w:pPr>
      <w:keepNext/>
      <w:keepLines/>
      <w:spacing w:before="40" w:after="0"/>
      <w:outlineLvl w:val="7"/>
    </w:pPr>
    <w:rPr>
      <w:rFonts w:ascii="Calibri Light" w:cs="宋体" w:eastAsia="宋体" w:hAnsi="Calibri Light"/>
      <w:b/>
      <w:bCs/>
      <w:i/>
      <w:iCs/>
      <w:color w:val="70ad47"/>
      <w:sz w:val="20"/>
      <w:szCs w:val="20"/>
    </w:rPr>
  </w:style>
  <w:style w:type="paragraph" w:styleId="style9">
    <w:name w:val="heading 9"/>
    <w:basedOn w:val="style0"/>
    <w:next w:val="style0"/>
    <w:link w:val="style4106"/>
    <w:qFormat/>
    <w:uiPriority w:val="9"/>
    <w:pPr>
      <w:keepNext/>
      <w:keepLines/>
      <w:spacing w:before="40" w:after="0"/>
      <w:outlineLvl w:val="8"/>
    </w:pPr>
    <w:rPr>
      <w:rFonts w:ascii="Calibri Light" w:cs="宋体" w:eastAsia="宋体" w:hAnsi="Calibri Light"/>
      <w:i/>
      <w:iCs/>
      <w:color w:val="70ad47"/>
      <w:sz w:val="20"/>
      <w:szCs w:val="2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styleId="style157">
    <w:name w:val="No Spacing"/>
    <w:next w:val="style157"/>
    <w:link w:val="style4097"/>
    <w:qFormat/>
    <w:uiPriority w:val="1"/>
    <w:pPr>
      <w:spacing w:after="0" w:lineRule="auto" w:line="240"/>
    </w:pPr>
    <w:rPr/>
  </w:style>
  <w:style w:type="character" w:customStyle="1" w:styleId="style4097">
    <w:name w:val="Sin espaciado Car"/>
    <w:basedOn w:val="style65"/>
    <w:next w:val="style4097"/>
    <w:link w:val="style157"/>
    <w:uiPriority w:val="1"/>
  </w:style>
  <w:style w:type="paragraph" w:styleId="style94">
    <w:name w:val="Normal (Web)"/>
    <w:basedOn w:val="style0"/>
    <w:next w:val="style94"/>
    <w:uiPriority w:val="99"/>
    <w:pPr>
      <w:spacing w:after="100" w:afterAutospacing="true" w:lineRule="auto" w:line="240"/>
    </w:pPr>
    <w:rPr>
      <w:rFonts w:ascii="Times New Roman" w:cs="Times New Roman" w:hAnsi="Times New Roman"/>
      <w:sz w:val="24"/>
      <w:szCs w:val="24"/>
    </w:rPr>
  </w:style>
  <w:style w:type="character" w:customStyle="1" w:styleId="style4098">
    <w:name w:val="Título 4 Car"/>
    <w:basedOn w:val="style65"/>
    <w:next w:val="style4098"/>
    <w:link w:val="style4"/>
    <w:uiPriority w:val="9"/>
    <w:rPr>
      <w:rFonts w:ascii="Calibri Light" w:cs="宋体" w:eastAsia="宋体" w:hAnsi="Calibri Light"/>
      <w:color w:val="70ad47"/>
      <w:sz w:val="22"/>
      <w:szCs w:val="22"/>
    </w:rPr>
  </w:style>
  <w:style w:type="character" w:styleId="style87">
    <w:name w:val="Strong"/>
    <w:basedOn w:val="style65"/>
    <w:next w:val="style87"/>
    <w:qFormat/>
    <w:uiPriority w:val="22"/>
    <w:rPr>
      <w:b/>
      <w:bCs/>
    </w:rPr>
  </w:style>
  <w:style w:type="character" w:customStyle="1" w:styleId="style4099">
    <w:name w:val="Título 1 Car"/>
    <w:basedOn w:val="style65"/>
    <w:next w:val="style4099"/>
    <w:link w:val="style1"/>
    <w:uiPriority w:val="9"/>
    <w:rPr>
      <w:rFonts w:ascii="Calibri Light" w:cs="宋体" w:eastAsia="宋体" w:hAnsi="Calibri Light"/>
      <w:color w:val="538135"/>
      <w:sz w:val="40"/>
      <w:szCs w:val="40"/>
    </w:rPr>
  </w:style>
  <w:style w:type="paragraph" w:styleId="style266">
    <w:name w:val="TOC Heading"/>
    <w:basedOn w:val="style1"/>
    <w:next w:val="style0"/>
    <w:qFormat/>
    <w:uiPriority w:val="39"/>
    <w:pPr>
      <w:outlineLvl w:val="9"/>
    </w:pPr>
    <w:rPr/>
  </w:style>
  <w:style w:type="paragraph" w:styleId="style21">
    <w:name w:val="toc 3"/>
    <w:basedOn w:val="style0"/>
    <w:next w:val="style0"/>
    <w:uiPriority w:val="39"/>
    <w:pPr>
      <w:spacing w:after="100"/>
      <w:ind w:left="440"/>
    </w:pPr>
    <w:rPr/>
  </w:style>
  <w:style w:type="character" w:styleId="style85">
    <w:name w:val="Hyperlink"/>
    <w:basedOn w:val="style65"/>
    <w:next w:val="style85"/>
    <w:uiPriority w:val="99"/>
    <w:rPr>
      <w:color w:val="0563c1"/>
      <w:u w:val="single"/>
    </w:rPr>
  </w:style>
  <w:style w:type="paragraph" w:styleId="style20">
    <w:name w:val="toc 2"/>
    <w:basedOn w:val="style0"/>
    <w:next w:val="style0"/>
    <w:uiPriority w:val="39"/>
    <w:pPr>
      <w:numPr>
        <w:ilvl w:val="0"/>
        <w:numId w:val="1"/>
      </w:numPr>
      <w:spacing w:after="100"/>
    </w:pPr>
    <w:rPr>
      <w:rFonts w:cs="Times New Roman"/>
    </w:rPr>
  </w:style>
  <w:style w:type="paragraph" w:styleId="style19">
    <w:name w:val="toc 1"/>
    <w:basedOn w:val="style0"/>
    <w:next w:val="style0"/>
    <w:uiPriority w:val="39"/>
    <w:pPr>
      <w:spacing w:after="100"/>
    </w:pPr>
    <w:rPr>
      <w:rFonts w:cs="Times New Roman"/>
    </w:rPr>
  </w:style>
  <w:style w:type="character" w:customStyle="1" w:styleId="style4100">
    <w:name w:val="Título 2 Car"/>
    <w:basedOn w:val="style65"/>
    <w:next w:val="style4100"/>
    <w:link w:val="style2"/>
    <w:uiPriority w:val="9"/>
    <w:rPr>
      <w:rFonts w:ascii="Calibri Light" w:cs="宋体" w:eastAsia="宋体" w:hAnsi="Calibri Light"/>
      <w:color w:val="538135"/>
      <w:sz w:val="28"/>
      <w:szCs w:val="28"/>
    </w:rPr>
  </w:style>
  <w:style w:type="character" w:customStyle="1" w:styleId="style4101">
    <w:name w:val="Título 3 Car"/>
    <w:basedOn w:val="style65"/>
    <w:next w:val="style4101"/>
    <w:link w:val="style3"/>
    <w:uiPriority w:val="9"/>
    <w:rPr>
      <w:rFonts w:ascii="Calibri Light" w:cs="宋体" w:eastAsia="宋体" w:hAnsi="Calibri Light"/>
      <w:color w:val="538135"/>
      <w:sz w:val="24"/>
      <w:szCs w:val="24"/>
    </w:rPr>
  </w:style>
  <w:style w:type="character" w:customStyle="1" w:styleId="style4102">
    <w:name w:val="Título 5 Car"/>
    <w:basedOn w:val="style65"/>
    <w:next w:val="style4102"/>
    <w:link w:val="style5"/>
    <w:uiPriority w:val="9"/>
    <w:rPr>
      <w:rFonts w:ascii="Calibri Light" w:cs="宋体" w:eastAsia="宋体" w:hAnsi="Calibri Light"/>
      <w:i/>
      <w:iCs/>
      <w:color w:val="70ad47"/>
      <w:sz w:val="22"/>
      <w:szCs w:val="22"/>
    </w:rPr>
  </w:style>
  <w:style w:type="character" w:customStyle="1" w:styleId="style4103">
    <w:name w:val="Título 6 Car"/>
    <w:basedOn w:val="style65"/>
    <w:next w:val="style4103"/>
    <w:link w:val="style6"/>
    <w:uiPriority w:val="9"/>
    <w:rPr>
      <w:rFonts w:ascii="Calibri Light" w:cs="宋体" w:eastAsia="宋体" w:hAnsi="Calibri Light"/>
      <w:color w:val="70ad47"/>
    </w:rPr>
  </w:style>
  <w:style w:type="character" w:customStyle="1" w:styleId="style4104">
    <w:name w:val="Título 7 Car"/>
    <w:basedOn w:val="style65"/>
    <w:next w:val="style4104"/>
    <w:link w:val="style7"/>
    <w:uiPriority w:val="9"/>
    <w:rPr>
      <w:rFonts w:ascii="Calibri Light" w:cs="宋体" w:eastAsia="宋体" w:hAnsi="Calibri Light"/>
      <w:b/>
      <w:bCs/>
      <w:color w:val="70ad47"/>
    </w:rPr>
  </w:style>
  <w:style w:type="character" w:customStyle="1" w:styleId="style4105">
    <w:name w:val="Título 8 Car"/>
    <w:basedOn w:val="style65"/>
    <w:next w:val="style4105"/>
    <w:link w:val="style8"/>
    <w:uiPriority w:val="9"/>
    <w:rPr>
      <w:rFonts w:ascii="Calibri Light" w:cs="宋体" w:eastAsia="宋体" w:hAnsi="Calibri Light"/>
      <w:b/>
      <w:bCs/>
      <w:i/>
      <w:iCs/>
      <w:color w:val="70ad47"/>
      <w:sz w:val="20"/>
      <w:szCs w:val="20"/>
    </w:rPr>
  </w:style>
  <w:style w:type="character" w:customStyle="1" w:styleId="style4106">
    <w:name w:val="Título 9 Car"/>
    <w:basedOn w:val="style65"/>
    <w:next w:val="style4106"/>
    <w:link w:val="style9"/>
    <w:uiPriority w:val="9"/>
    <w:rPr>
      <w:rFonts w:ascii="Calibri Light" w:cs="宋体" w:eastAsia="宋体" w:hAnsi="Calibri Light"/>
      <w:i/>
      <w:iCs/>
      <w:color w:val="70ad47"/>
      <w:sz w:val="20"/>
      <w:szCs w:val="20"/>
    </w:rPr>
  </w:style>
  <w:style w:type="paragraph" w:styleId="style34">
    <w:name w:val="caption"/>
    <w:basedOn w:val="style0"/>
    <w:next w:val="style0"/>
    <w:qFormat/>
    <w:uiPriority w:val="35"/>
    <w:pPr>
      <w:spacing w:lineRule="auto" w:line="240"/>
    </w:pPr>
    <w:rPr>
      <w:b/>
      <w:bCs/>
      <w:smallCaps/>
      <w:color w:val="595959"/>
    </w:rPr>
  </w:style>
  <w:style w:type="paragraph" w:styleId="style62">
    <w:name w:val="Title"/>
    <w:basedOn w:val="style0"/>
    <w:next w:val="style0"/>
    <w:link w:val="style4107"/>
    <w:qFormat/>
    <w:uiPriority w:val="10"/>
    <w:pPr>
      <w:spacing w:after="0" w:lineRule="auto" w:line="240"/>
      <w:contextualSpacing/>
    </w:pPr>
    <w:rPr>
      <w:rFonts w:ascii="Calibri Light" w:cs="宋体" w:eastAsia="宋体" w:hAnsi="Calibri Light"/>
      <w:color w:val="262626"/>
      <w:spacing w:val="-15"/>
      <w:sz w:val="96"/>
      <w:szCs w:val="96"/>
    </w:rPr>
  </w:style>
  <w:style w:type="character" w:customStyle="1" w:styleId="style4107">
    <w:name w:val="Título Car"/>
    <w:basedOn w:val="style65"/>
    <w:next w:val="style4107"/>
    <w:link w:val="style62"/>
    <w:uiPriority w:val="10"/>
    <w:rPr>
      <w:rFonts w:ascii="Calibri Light" w:cs="宋体" w:eastAsia="宋体" w:hAnsi="Calibri Light"/>
      <w:color w:val="262626"/>
      <w:spacing w:val="-15"/>
      <w:sz w:val="96"/>
      <w:szCs w:val="96"/>
    </w:rPr>
  </w:style>
  <w:style w:type="paragraph" w:styleId="style74">
    <w:name w:val="Subtitle"/>
    <w:basedOn w:val="style0"/>
    <w:next w:val="style0"/>
    <w:link w:val="style4108"/>
    <w:qFormat/>
    <w:uiPriority w:val="11"/>
    <w:pPr>
      <w:numPr>
        <w:ilvl w:val="1"/>
        <w:numId w:val="0"/>
      </w:numPr>
      <w:spacing w:lineRule="auto" w:line="240"/>
    </w:pPr>
    <w:rPr>
      <w:rFonts w:ascii="Calibri Light" w:cs="宋体" w:eastAsia="宋体" w:hAnsi="Calibri Light"/>
      <w:sz w:val="30"/>
      <w:szCs w:val="30"/>
    </w:rPr>
  </w:style>
  <w:style w:type="character" w:customStyle="1" w:styleId="style4108">
    <w:name w:val="Subtítulo Car"/>
    <w:basedOn w:val="style65"/>
    <w:next w:val="style4108"/>
    <w:link w:val="style74"/>
    <w:uiPriority w:val="11"/>
    <w:rPr>
      <w:rFonts w:ascii="Calibri Light" w:cs="宋体" w:eastAsia="宋体" w:hAnsi="Calibri Light"/>
      <w:sz w:val="30"/>
      <w:szCs w:val="30"/>
    </w:rPr>
  </w:style>
  <w:style w:type="character" w:styleId="style88">
    <w:name w:val="Emphasis"/>
    <w:basedOn w:val="style65"/>
    <w:next w:val="style88"/>
    <w:qFormat/>
    <w:uiPriority w:val="20"/>
    <w:rPr>
      <w:i/>
      <w:iCs/>
      <w:color w:val="70ad47"/>
    </w:rPr>
  </w:style>
  <w:style w:type="paragraph" w:styleId="style180">
    <w:name w:val="Quote"/>
    <w:basedOn w:val="style0"/>
    <w:next w:val="style0"/>
    <w:link w:val="style4109"/>
    <w:qFormat/>
    <w:uiPriority w:val="29"/>
    <w:pPr>
      <w:spacing w:before="160"/>
      <w:ind w:left="720" w:right="720"/>
      <w:jc w:val="center"/>
    </w:pPr>
    <w:rPr>
      <w:i/>
      <w:iCs/>
      <w:color w:val="262626"/>
    </w:rPr>
  </w:style>
  <w:style w:type="character" w:customStyle="1" w:styleId="style4109">
    <w:name w:val="Cita Car"/>
    <w:basedOn w:val="style65"/>
    <w:next w:val="style4109"/>
    <w:link w:val="style180"/>
    <w:uiPriority w:val="29"/>
    <w:rPr>
      <w:i/>
      <w:iCs/>
      <w:color w:val="262626"/>
    </w:rPr>
  </w:style>
  <w:style w:type="paragraph" w:styleId="style181">
    <w:name w:val="Intense Quote"/>
    <w:basedOn w:val="style0"/>
    <w:next w:val="style0"/>
    <w:link w:val="style4110"/>
    <w:qFormat/>
    <w:uiPriority w:val="30"/>
    <w:pPr>
      <w:spacing w:before="160" w:after="160" w:lineRule="auto" w:line="264"/>
      <w:ind w:left="720" w:right="720"/>
      <w:jc w:val="center"/>
    </w:pPr>
    <w:rPr>
      <w:rFonts w:ascii="Calibri Light" w:cs="宋体" w:eastAsia="宋体" w:hAnsi="Calibri Light"/>
      <w:i/>
      <w:iCs/>
      <w:color w:val="70ad47"/>
      <w:sz w:val="32"/>
      <w:szCs w:val="32"/>
    </w:rPr>
  </w:style>
  <w:style w:type="character" w:customStyle="1" w:styleId="style4110">
    <w:name w:val="Cita destacada Car"/>
    <w:basedOn w:val="style65"/>
    <w:next w:val="style4110"/>
    <w:link w:val="style181"/>
    <w:uiPriority w:val="30"/>
    <w:rPr>
      <w:rFonts w:ascii="Calibri Light" w:cs="宋体" w:eastAsia="宋体" w:hAnsi="Calibri Light"/>
      <w:i/>
      <w:iCs/>
      <w:color w:val="70ad47"/>
      <w:sz w:val="32"/>
      <w:szCs w:val="32"/>
    </w:rPr>
  </w:style>
  <w:style w:type="character" w:styleId="style260">
    <w:name w:val="Subtle Emphasis"/>
    <w:basedOn w:val="style65"/>
    <w:next w:val="style260"/>
    <w:qFormat/>
    <w:uiPriority w:val="19"/>
    <w:rPr>
      <w:i/>
      <w:iCs/>
    </w:rPr>
  </w:style>
  <w:style w:type="character" w:styleId="style261">
    <w:name w:val="Intense Emphasis"/>
    <w:basedOn w:val="style65"/>
    <w:next w:val="style261"/>
    <w:qFormat/>
    <w:uiPriority w:val="21"/>
    <w:rPr>
      <w:b/>
      <w:bCs/>
      <w:i/>
      <w:iCs/>
    </w:rPr>
  </w:style>
  <w:style w:type="character" w:styleId="style262">
    <w:name w:val="Subtle Reference"/>
    <w:basedOn w:val="style65"/>
    <w:next w:val="style262"/>
    <w:qFormat/>
    <w:uiPriority w:val="31"/>
    <w:rPr>
      <w:smallCaps/>
      <w:color w:val="595959"/>
    </w:rPr>
  </w:style>
  <w:style w:type="character" w:styleId="style263">
    <w:name w:val="Intense Reference"/>
    <w:basedOn w:val="style65"/>
    <w:next w:val="style263"/>
    <w:qFormat/>
    <w:uiPriority w:val="32"/>
    <w:rPr>
      <w:b/>
      <w:bCs/>
      <w:smallCaps/>
      <w:color w:val="70ad47"/>
    </w:rPr>
  </w:style>
  <w:style w:type="character" w:styleId="style264">
    <w:name w:val="Book Title"/>
    <w:basedOn w:val="style65"/>
    <w:next w:val="style264"/>
    <w:qFormat/>
    <w:uiPriority w:val="33"/>
    <w:rPr>
      <w:b/>
      <w:bCs/>
      <w:caps w:val="false"/>
      <w:smallCaps/>
      <w:spacing w:val="7"/>
      <w:sz w:val="21"/>
      <w:szCs w:val="21"/>
    </w:rPr>
  </w:style>
  <w:style w:type="paragraph" w:styleId="style35">
    <w:name w:val="table of figures"/>
    <w:basedOn w:val="style0"/>
    <w:next w:val="style0"/>
    <w:uiPriority w:val="99"/>
    <w:pPr>
      <w:spacing w:after="0"/>
    </w:pPr>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265">
    <w:name w:val="Bibliography"/>
    <w:basedOn w:val="style0"/>
    <w:next w:val="style0"/>
    <w:uiPriority w:val="37"/>
    <w:p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2.xml"/><Relationship Id="rId11" Type="http://schemas.openxmlformats.org/officeDocument/2006/relationships/customXml" Target="../customXml/item2.xml"/><Relationship Id="rId10" Type="http://schemas.openxmlformats.org/officeDocument/2006/relationships/customXml" Target="../customXml/item1.xml"/><Relationship Id="rId9" Type="http://schemas.openxmlformats.org/officeDocument/2006/relationships/theme" Target="theme/theme1.xml"/><Relationship Id="rId5" Type="http://schemas.openxmlformats.org/officeDocument/2006/relationships/header" Target="header3.xml"/><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LA HABANA , 2020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Alf15</b:Tag>
    <b:SourceType>ArticleInAPeriodical</b:SourceType>
    <b:Guid>{28AD5B06-E690-4FE3-82A4-D3DED16B5AC9}</b:Guid>
    <b:Title>Nuevas tecnologias en nuestra educación</b:Title>
    <b:Year>2015</b:Year>
    <b:YearAccessed>2020</b:YearAccessed>
    <b:MonthAccessed>octubre</b:MonthAccessed>
    <b:DayAccessed>24</b:DayAccessed>
    <b:URL>http:/www.granma.cu/cuba/2015-04-30/nuevas-tecnologias-en-nuestra-eduacion</b:URL>
    <b:Author>
      <b:Author>
        <b:NameList>
          <b:Person>
            <b:Last>Alfonso</b:Last>
            <b:First>Amaya</b:First>
            <b:Middle>Saborit</b:Middle>
          </b:Person>
        </b:NameList>
      </b:Author>
    </b:Author>
    <b:PeriodicalTitle>Granma</b:PeriodicalTitle>
    <b:RefOrder>1</b:RefOrder>
  </b:Source>
  <b:Source>
    <b:Tag>Goo20</b:Tag>
    <b:SourceType>InternetSite</b:SourceType>
    <b:Guid>{21EA6112-D71A-41CA-A2E5-1938593A4FB8}</b:Guid>
    <b:Title> Informatica en la primaria fotos Cuba</b:Title>
    <b:InternetSiteTitle>Google </b:InternetSiteTitle>
    <b:YearAccessed>2020</b:YearAccessed>
    <b:MonthAccessed>octubre</b:MonthAccessed>
    <b:DayAccessed>24</b:DayAccessed>
    <b:RefOrder>2</b:RefOrder>
  </b:Source>
  <b:Source>
    <b:Tag>Las20</b:Tag>
    <b:SourceType>InternetSite</b:SourceType>
    <b:Guid>{7D0BA68A-86B3-4DAB-9882-42966C06F125}</b:Guid>
    <b:Title>La sociedad la información y la industria del software</b:Title>
    <b:InternetSiteTitle>Zonaeconomica</b:InternetSiteTitle>
    <b:YearAccessed>2020</b:YearAccessed>
    <b:MonthAccessed>octubre</b:MonthAccessed>
    <b:DayAccessed>23</b:DayAccessed>
    <b:RefOrder>3</b:RefOrder>
  </b:Source>
  <b:Source>
    <b:Tag>Mar20</b:Tag>
    <b:SourceType>InternetSite</b:SourceType>
    <b:Guid>{8E0F175B-B2A6-422A-9833-B5171A8DB93B}</b:Guid>
    <b:Author>
      <b:Author>
        <b:NameList>
          <b:Person>
            <b:Last>Martínez</b:Last>
            <b:First>Lic.Susana</b:First>
            <b:Middle>Oceguera</b:Middle>
          </b:Person>
          <b:Person>
            <b:Last>Expósito Ricardo</b:Last>
            <b:First>Carlos </b:First>
          </b:Person>
          <b:Person>
            <b:Last>Díaz Fernández</b:Last>
            <b:First>Georgina</b:First>
          </b:Person>
        </b:NameList>
      </b:Author>
    </b:Author>
    <b:Title>Metodologías de la enseñanza de la informática</b:Title>
    <b:YearAccessed>2020</b:YearAccessed>
    <b:MonthAccessed>octubre </b:MonthAccessed>
    <b:DayAccessed>23</b:DayAccessed>
    <b:RefOrder>4</b:RefOrder>
  </b:Source>
  <b:Source>
    <b:Tag>www20</b:Tag>
    <b:SourceType>InternetSite</b:SourceType>
    <b:Guid>{3D71146C-9ED8-4F1D-BD52-48B49FF9E640}</b:Guid>
    <b:Title>Centros de desarrollo/ universidad de ciencias informáticas</b:Title>
    <b:InternetSiteTitle>www.uci.cu</b:InternetSiteTitle>
    <b:YearAccessed>2020</b:YearAccessed>
    <b:MonthAccessed>octubre</b:MonthAccessed>
    <b:DayAccessed>24</b:DayAccessed>
    <b:URL>http:/www.uci.cu/investigacion-y-desarrollo/centros-de-desarrollo</b:URL>
    <b:RefOrder>5</b:RefOrder>
  </b:Source>
  <b:Source>
    <b:Tag>edu20</b:Tag>
    <b:SourceType>InternetSite</b:SourceType>
    <b:Guid>{706BA93A-5C7A-4FC3-9111-E1EBE83B97B0}</b:Guid>
    <b:Title>Educación en linea con las tecnologías</b:Title>
    <b:InternetSiteTitle>www.granma.cu</b:InternetSiteTitle>
    <b:YearAccessed>2020</b:YearAccessed>
    <b:MonthAccessed>octubre</b:MonthAccessed>
    <b:DayAccessed>23</b:DayAccessed>
    <b:URL>www.granma.cu</b:URL>
    <b:RefOrder>6</b:RefOrder>
  </b:Source>
  <b:Source>
    <b:Tag>est20</b:Tag>
    <b:SourceType>InternetSite</b:SourceType>
    <b:Guid>{33064F32-3204-4C3E-9728-98A7D0DB6D51}</b:Guid>
    <b:Title>Estrategias de busquedas de información academica</b:Title>
    <b:InternetSiteTitle>google</b:InternetSiteTitle>
    <b:YearAccessed>2020</b:YearAccessed>
    <b:MonthAccessed>octubre</b:MonthAccessed>
    <b:DayAccessed>24</b:DayAccessed>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2CAE6B-0B12-49BC-8970-D8D5B927E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Words>1534</Words>
  <Pages>1</Pages>
  <Characters>9506</Characters>
  <Application>WPS Office</Application>
  <DocSecurity>0</DocSecurity>
  <Paragraphs>161</Paragraphs>
  <ScaleCrop>false</ScaleCrop>
  <Company>universidad de las ciencias informáticas</Company>
  <LinksUpToDate>false</LinksUpToDate>
  <CharactersWithSpaces>11005</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2024-02-01T16:12:17Z</dcterms:created>
  <dc:creator>Gabriela</dc:creator>
  <lastModifiedBy>M2006C3MG</lastModifiedBy>
  <dcterms:modified xsi:type="dcterms:W3CDTF">2024-02-01T17:32:52Z</dcterms:modified>
  <revision>24</revision>
  <dc:title>TAREA EXTRACLASE</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e9b12b15879a49eeb90d97344704e003</vt:lpwstr>
  </property>
</Properties>
</file>